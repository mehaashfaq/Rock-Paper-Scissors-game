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1129671594"/>
        <w:docPartObj>
          <w:docPartGallery w:val="AutoText"/>
        </w:docPartObj>
      </w:sdtPr>
      <w:sdtEndPr>
        <w:rPr>
          <w:rFonts w:eastAsia="Times New Roman" w:cs="Calibri"/>
          <w:b/>
          <w:bCs/>
          <w:sz w:val="44"/>
          <w:szCs w:val="44"/>
        </w:rPr>
      </w:sdtEndPr>
      <w:sdtContent>
        <w:p w14:paraId="099F4DF2"/>
        <w:p w14:paraId="5731B825">
          <w:pPr>
            <w:rPr>
              <w:rFonts w:eastAsia="Times New Roman" w:cs="Calibri"/>
              <w:b/>
              <w:bCs/>
              <w:sz w:val="44"/>
              <w:szCs w:val="44"/>
            </w:rPr>
          </w:pPr>
          <w:bookmarkStart w:id="0" w:name="_GoBack"/>
          <w:bookmarkEnd w:id="0"/>
          <w:r>
            <mc:AlternateContent>
              <mc:Choice Requires="wps">
                <w:drawing>
                  <wp:anchor distT="0" distB="0" distL="114300" distR="114300" simplePos="0" relativeHeight="251661312" behindDoc="0" locked="0" layoutInCell="1" allowOverlap="1">
                    <wp:simplePos x="0" y="0"/>
                    <wp:positionH relativeFrom="page">
                      <wp:posOffset>1169035</wp:posOffset>
                    </wp:positionH>
                    <wp:positionV relativeFrom="page">
                      <wp:posOffset>6506210</wp:posOffset>
                    </wp:positionV>
                    <wp:extent cx="6183630" cy="970915"/>
                    <wp:effectExtent l="0" t="0" r="7620" b="1270"/>
                    <wp:wrapSquare wrapText="bothSides"/>
                    <wp:docPr id="112" name="Text Box 112"/>
                    <wp:cNvGraphicFramePr/>
                    <a:graphic xmlns:a="http://schemas.openxmlformats.org/drawingml/2006/main">
                      <a:graphicData uri="http://schemas.microsoft.com/office/word/2010/wordprocessingShape">
                        <wps:wsp>
                          <wps:cNvSpPr txBox="1"/>
                          <wps:spPr>
                            <a:xfrm>
                              <a:off x="0" y="0"/>
                              <a:ext cx="6183777" cy="97069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caps/>
                                    <w:color w:val="262626" w:themeColor="text1" w:themeTint="D9"/>
                                    <w:sz w:val="36"/>
                                    <w:szCs w:val="40"/>
                                    <w14:textFill>
                                      <w14:solidFill>
                                        <w14:schemeClr w14:val="tx1">
                                          <w14:lumMod w14:val="85000"/>
                                          <w14:lumOff w14:val="15000"/>
                                        </w14:schemeClr>
                                      </w14:solidFill>
                                    </w14:textFill>
                                  </w:rPr>
                                  <w:alias w:val="Author"/>
                                  <w:id w:val="1901796142"/>
                                  <w:dataBinding w:prefixMappings="xmlns:ns0='http://purl.org/dc/elements/1.1/' xmlns:ns1='http://schemas.openxmlformats.org/package/2006/metadata/core-properties' " w:xpath="/ns1:coreProperties[1]/ns0:creator[1]" w:storeItemID="{6C3C8BC8-F283-45AE-878A-BAB7291924A1}"/>
                                  <w:text/>
                                </w:sdtPr>
                                <w:sdtEndPr>
                                  <w:rPr>
                                    <w:b/>
                                    <w:caps/>
                                    <w:color w:val="262626" w:themeColor="text1" w:themeTint="D9"/>
                                    <w:sz w:val="36"/>
                                    <w:szCs w:val="40"/>
                                    <w14:textFill>
                                      <w14:solidFill>
                                        <w14:schemeClr w14:val="tx1">
                                          <w14:lumMod w14:val="85000"/>
                                          <w14:lumOff w14:val="15000"/>
                                        </w14:schemeClr>
                                      </w14:solidFill>
                                    </w14:textFill>
                                  </w:rPr>
                                </w:sdtEndPr>
                                <w:sdtContent>
                                  <w:p w14:paraId="2729733D">
                                    <w:pPr>
                                      <w:pStyle w:val="12"/>
                                      <w:rPr>
                                        <w:b/>
                                        <w:caps/>
                                        <w:color w:val="262626" w:themeColor="text1" w:themeTint="D9"/>
                                        <w:sz w:val="36"/>
                                        <w:szCs w:val="40"/>
                                        <w14:textFill>
                                          <w14:solidFill>
                                            <w14:schemeClr w14:val="tx1">
                                              <w14:lumMod w14:val="85000"/>
                                              <w14:lumOff w14:val="15000"/>
                                            </w14:schemeClr>
                                          </w14:solidFill>
                                        </w14:textFill>
                                      </w:rPr>
                                    </w:pPr>
                                    <w:r>
                                      <w:rPr>
                                        <w:b/>
                                        <w:caps/>
                                        <w:color w:val="262626" w:themeColor="text1" w:themeTint="D9"/>
                                        <w:sz w:val="36"/>
                                        <w:szCs w:val="40"/>
                                        <w:lang w:val="en-US"/>
                                        <w14:textFill>
                                          <w14:solidFill>
                                            <w14:schemeClr w14:val="tx1">
                                              <w14:lumMod w14:val="85000"/>
                                              <w14:lumOff w14:val="15000"/>
                                            </w14:schemeClr>
                                          </w14:solidFill>
                                        </w14:textFill>
                                      </w:rPr>
                                      <w:t>hp</w:t>
                                    </w:r>
                                  </w:p>
                                </w:sdtContent>
                              </w:sdt>
                              <w:p w14:paraId="32A4794C">
                                <w:pPr>
                                  <w:pStyle w:val="12"/>
                                  <w:jc w:val="right"/>
                                  <w:rPr>
                                    <w:caps/>
                                    <w:color w:val="262626" w:themeColor="text1" w:themeTint="D9"/>
                                    <w:sz w:val="20"/>
                                    <w:szCs w:val="20"/>
                                    <w14:textFill>
                                      <w14:solidFill>
                                        <w14:schemeClr w14:val="tx1">
                                          <w14:lumMod w14:val="85000"/>
                                          <w14:lumOff w14:val="15000"/>
                                        </w14:schemeClr>
                                      </w14:solidFill>
                                    </w14:textFill>
                                  </w:rPr>
                                </w:pPr>
                              </w:p>
                            </w:txbxContent>
                          </wps:txbx>
                          <wps:bodyPr rot="0" spcFirstLastPara="0" vertOverflow="overflow" horzOverflow="overflow" vert="horz" wrap="square" lIns="0" tIns="0" rIns="0" bIns="0" numCol="1" spcCol="0" rtlCol="0" fromWordArt="0" anchor="b" anchorCtr="0" forceAA="0" compatLnSpc="1">
                            <a:noAutofit/>
                          </wps:bodyPr>
                        </wps:wsp>
                      </a:graphicData>
                    </a:graphic>
                  </wp:anchor>
                </w:drawing>
              </mc:Choice>
              <mc:Fallback>
                <w:pict>
                  <v:shape id="_x0000_s1026" o:spid="_x0000_s1026" o:spt="202" type="#_x0000_t202" style="position:absolute;left:0pt;margin-left:92.05pt;margin-top:512.3pt;height:76.45pt;width:486.9pt;mso-position-horizontal-relative:page;mso-position-vertical-relative:page;mso-wrap-distance-bottom:0pt;mso-wrap-distance-left:9pt;mso-wrap-distance-right:9pt;mso-wrap-distance-top:0pt;z-index:251661312;v-text-anchor:bottom;mso-width-relative:page;mso-height-relative:page;" filled="f" stroked="f" coordsize="21600,21600" o:gfxdata="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rFEOe9wAAAAOAQAADwAAAAAAAAABACAAAAAiAAAAZHJzL2Rvd25yZXYueG1sUEsB&#10;AhQAFAAAAAgAh07iQK5sn1oqAgAAZwQAAA4AAAAAAAAAAQAgAAAAKwEAAGRycy9lMm9Eb2MueG1s&#10;UEsFBgAAAAAGAAYAWQEAAMcFAAAAAA==&#10;">
                    <v:fill on="f" focussize="0,0"/>
                    <v:stroke on="f" weight="0.5pt"/>
                    <v:imagedata o:title=""/>
                    <o:lock v:ext="edit" aspectratio="f"/>
                    <v:textbox inset="0mm,0mm,0mm,0mm">
                      <w:txbxContent>
                        <w:sdt>
                          <w:sdtPr>
                            <w:rPr>
                              <w:b/>
                              <w:caps/>
                              <w:color w:val="262626" w:themeColor="text1" w:themeTint="D9"/>
                              <w:sz w:val="36"/>
                              <w:szCs w:val="40"/>
                              <w14:textFill>
                                <w14:solidFill>
                                  <w14:schemeClr w14:val="tx1">
                                    <w14:lumMod w14:val="85000"/>
                                    <w14:lumOff w14:val="15000"/>
                                  </w14:schemeClr>
                                </w14:solidFill>
                              </w14:textFill>
                            </w:rPr>
                            <w:alias w:val="Author"/>
                            <w:id w:val="1901796142"/>
                            <w:dataBinding w:prefixMappings="xmlns:ns0='http://purl.org/dc/elements/1.1/' xmlns:ns1='http://schemas.openxmlformats.org/package/2006/metadata/core-properties' " w:xpath="/ns1:coreProperties[1]/ns0:creator[1]" w:storeItemID="{6C3C8BC8-F283-45AE-878A-BAB7291924A1}"/>
                            <w:text/>
                          </w:sdtPr>
                          <w:sdtEndPr>
                            <w:rPr>
                              <w:b/>
                              <w:caps/>
                              <w:color w:val="262626" w:themeColor="text1" w:themeTint="D9"/>
                              <w:sz w:val="36"/>
                              <w:szCs w:val="40"/>
                              <w14:textFill>
                                <w14:solidFill>
                                  <w14:schemeClr w14:val="tx1">
                                    <w14:lumMod w14:val="85000"/>
                                    <w14:lumOff w14:val="15000"/>
                                  </w14:schemeClr>
                                </w14:solidFill>
                              </w14:textFill>
                            </w:rPr>
                          </w:sdtEndPr>
                          <w:sdtContent>
                            <w:p w14:paraId="2729733D">
                              <w:pPr>
                                <w:pStyle w:val="12"/>
                                <w:rPr>
                                  <w:b/>
                                  <w:caps/>
                                  <w:color w:val="262626" w:themeColor="text1" w:themeTint="D9"/>
                                  <w:sz w:val="36"/>
                                  <w:szCs w:val="40"/>
                                  <w14:textFill>
                                    <w14:solidFill>
                                      <w14:schemeClr w14:val="tx1">
                                        <w14:lumMod w14:val="85000"/>
                                        <w14:lumOff w14:val="15000"/>
                                      </w14:schemeClr>
                                    </w14:solidFill>
                                  </w14:textFill>
                                </w:rPr>
                              </w:pPr>
                              <w:r>
                                <w:rPr>
                                  <w:b/>
                                  <w:caps/>
                                  <w:color w:val="262626" w:themeColor="text1" w:themeTint="D9"/>
                                  <w:sz w:val="36"/>
                                  <w:szCs w:val="40"/>
                                  <w:lang w:val="en-US"/>
                                  <w14:textFill>
                                    <w14:solidFill>
                                      <w14:schemeClr w14:val="tx1">
                                        <w14:lumMod w14:val="85000"/>
                                        <w14:lumOff w14:val="15000"/>
                                      </w14:schemeClr>
                                    </w14:solidFill>
                                  </w14:textFill>
                                </w:rPr>
                                <w:t>hp</w:t>
                              </w:r>
                            </w:p>
                          </w:sdtContent>
                        </w:sdt>
                        <w:p w14:paraId="32A4794C">
                          <w:pPr>
                            <w:pStyle w:val="12"/>
                            <w:jc w:val="right"/>
                            <w:rPr>
                              <w:caps/>
                              <w:color w:val="262626" w:themeColor="text1" w:themeTint="D9"/>
                              <w:sz w:val="20"/>
                              <w:szCs w:val="20"/>
                              <w14:textFill>
                                <w14:solidFill>
                                  <w14:schemeClr w14:val="tx1">
                                    <w14:lumMod w14:val="85000"/>
                                    <w14:lumOff w14:val="15000"/>
                                  </w14:schemeClr>
                                </w14:solidFill>
                              </w14:textFill>
                            </w:rPr>
                          </w:pPr>
                        </w:p>
                      </w:txbxContent>
                    </v:textbox>
                    <w10:wrap type="square"/>
                  </v:shape>
                </w:pict>
              </mc:Fallback>
            </mc:AlternateContent>
          </w: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ge">
                      <wp:posOffset>2540635</wp:posOffset>
                    </wp:positionV>
                    <wp:extent cx="4539615" cy="1860550"/>
                    <wp:effectExtent l="0" t="0" r="13335"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4539615" cy="1860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9E1BC7">
                                <w:pPr>
                                  <w:pStyle w:val="12"/>
                                  <w:jc w:val="right"/>
                                  <w:rPr>
                                    <w:b/>
                                    <w:caps/>
                                    <w:color w:val="17375E" w:themeColor="text2" w:themeShade="BF"/>
                                    <w:sz w:val="56"/>
                                    <w:szCs w:val="56"/>
                                  </w:rPr>
                                </w:pPr>
                                <w:sdt>
                                  <w:sdtPr>
                                    <w:rPr>
                                      <w:b/>
                                      <w:caps/>
                                      <w:color w:val="17375E" w:themeColor="text2" w:themeShade="BF"/>
                                      <w:sz w:val="56"/>
                                      <w:szCs w:val="56"/>
                                    </w:rPr>
                                    <w:alias w:val="Title"/>
                                    <w:id w:val="-1315561441"/>
                                    <w:dataBinding w:prefixMappings="xmlns:ns0='http://purl.org/dc/elements/1.1/' xmlns:ns1='http://schemas.openxmlformats.org/package/2006/metadata/core-properties' " w:xpath="/ns1:coreProperties[1]/ns0:title[1]" w:storeItemID="{6C3C8BC8-F283-45AE-878A-BAB7291924A1}"/>
                                    <w:text w:multiLine="1"/>
                                  </w:sdtPr>
                                  <w:sdtEndPr>
                                    <w:rPr>
                                      <w:b/>
                                      <w:caps/>
                                      <w:color w:val="17375E" w:themeColor="text2" w:themeShade="BF"/>
                                      <w:sz w:val="56"/>
                                      <w:szCs w:val="56"/>
                                    </w:rPr>
                                  </w:sdtEndPr>
                                  <w:sdtContent>
                                    <w:r>
                                      <w:rPr>
                                        <w:b/>
                                        <w:caps/>
                                        <w:color w:val="17375E" w:themeColor="text2" w:themeShade="BF"/>
                                        <w:sz w:val="56"/>
                                        <w:szCs w:val="56"/>
                                        <w:lang w:val="en-US"/>
                                      </w:rPr>
                                      <w:t>prOject report</w:t>
                                    </w:r>
                                  </w:sdtContent>
                                </w:sdt>
                              </w:p>
                              <w:sdt>
                                <w:sdtPr>
                                  <w:rPr>
                                    <w:smallCaps/>
                                    <w:color w:val="1F497D" w:themeColor="text2"/>
                                    <w:sz w:val="36"/>
                                    <w:szCs w:val="36"/>
                                    <w14:textFill>
                                      <w14:solidFill>
                                        <w14:schemeClr w14:val="tx2"/>
                                      </w14:solidFill>
                                    </w14:textFill>
                                  </w:rPr>
                                  <w:alias w:val="Subtitle"/>
                                  <w:id w:val="1615247542"/>
                                  <w:showingPlcHdr/>
                                  <w:dataBinding w:prefixMappings="xmlns:ns0='http://purl.org/dc/elements/1.1/' xmlns:ns1='http://schemas.openxmlformats.org/package/2006/metadata/core-properties' " w:xpath="/ns1:coreProperties[1]/ns0:subject[1]" w:storeItemID="{6C3C8BC8-F283-45AE-878A-BAB7291924A1}"/>
                                  <w:text/>
                                </w:sdtPr>
                                <w:sdtEndPr>
                                  <w:rPr>
                                    <w:smallCaps/>
                                    <w:color w:val="1F497D" w:themeColor="text2"/>
                                    <w:sz w:val="36"/>
                                    <w:szCs w:val="36"/>
                                    <w14:textFill>
                                      <w14:solidFill>
                                        <w14:schemeClr w14:val="tx2"/>
                                      </w14:solidFill>
                                    </w14:textFill>
                                  </w:rPr>
                                </w:sdtEndPr>
                                <w:sdtContent>
                                  <w:p w14:paraId="3B341165">
                                    <w:pPr>
                                      <w:pStyle w:val="12"/>
                                      <w:jc w:val="right"/>
                                      <w:rPr>
                                        <w:smallCaps/>
                                        <w:color w:val="1F497D" w:themeColor="text2"/>
                                        <w:sz w:val="36"/>
                                        <w:szCs w:val="36"/>
                                        <w14:textFill>
                                          <w14:solidFill>
                                            <w14:schemeClr w14:val="tx2"/>
                                          </w14:solidFill>
                                        </w14:textFill>
                                      </w:rPr>
                                    </w:pPr>
                                    <w:r>
                                      <w:rPr>
                                        <w:smallCaps/>
                                        <w:color w:val="1F497D" w:themeColor="text2"/>
                                        <w:sz w:val="36"/>
                                        <w:szCs w:val="36"/>
                                        <w14:textFill>
                                          <w14:solidFill>
                                            <w14:schemeClr w14:val="tx2"/>
                                          </w14:solidFill>
                                        </w14:textFill>
                                      </w:rPr>
                                      <w:t xml:space="preserve">     </w:t>
                                    </w:r>
                                  </w:p>
                                </w:sdtContent>
                              </w:sdt>
                            </w:txbxContent>
                          </wps:txbx>
                          <wps:bodyPr rot="0" spcFirstLastPara="0" vertOverflow="overflow" horzOverflow="overflow" vert="horz" wrap="square" lIns="0" tIns="0" rIns="0" bIns="0" numCol="1" spcCol="0" rtlCol="0" fromWordArt="0" anchor="b" anchorCtr="0" forceAA="0" compatLnSpc="1">
                            <a:noAutofit/>
                          </wps:bodyPr>
                        </wps:wsp>
                      </a:graphicData>
                    </a:graphic>
                  </wp:anchor>
                </w:drawing>
              </mc:Choice>
              <mc:Fallback>
                <w:pict>
                  <v:shape id="_x0000_s1026" o:spid="_x0000_s1026" o:spt="202" type="#_x0000_t202" style="position:absolute;left:0pt;margin-top:200.05pt;height:146.5pt;width:357.45pt;mso-position-horizontal:center;mso-position-horizontal-relative:margin;mso-position-vertical-relative:page;mso-wrap-distance-bottom:0pt;mso-wrap-distance-left:9pt;mso-wrap-distance-right:9pt;mso-wrap-distance-top:0pt;z-index:251660288;v-text-anchor:bottom;mso-width-relative:page;mso-height-relative:page;" filled="f" stroked="f" coordsize="21600,21600" o:gfxdata="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tp+jZtkAAAAIAQAADwAAAAAAAAABACAAAAAiAAAAZHJzL2Rvd25yZXYueG1sUEsBAhQA&#10;FAAAAAgAh07iQGhKMQMqAgAAaAQAAA4AAAAAAAAAAQAgAAAAKAEAAGRycy9lMm9Eb2MueG1sUEsF&#10;BgAAAAAGAAYAWQEAAMQFAAAAAA==&#10;">
                    <v:fill on="f" focussize="0,0"/>
                    <v:stroke on="f" weight="0.5pt"/>
                    <v:imagedata o:title=""/>
                    <o:lock v:ext="edit" aspectratio="f"/>
                    <v:textbox inset="0mm,0mm,0mm,0mm">
                      <w:txbxContent>
                        <w:p w14:paraId="799E1BC7">
                          <w:pPr>
                            <w:pStyle w:val="12"/>
                            <w:jc w:val="right"/>
                            <w:rPr>
                              <w:b/>
                              <w:caps/>
                              <w:color w:val="17375E" w:themeColor="text2" w:themeShade="BF"/>
                              <w:sz w:val="56"/>
                              <w:szCs w:val="56"/>
                            </w:rPr>
                          </w:pPr>
                          <w:sdt>
                            <w:sdtPr>
                              <w:rPr>
                                <w:b/>
                                <w:caps/>
                                <w:color w:val="17375E" w:themeColor="text2" w:themeShade="BF"/>
                                <w:sz w:val="56"/>
                                <w:szCs w:val="56"/>
                              </w:rPr>
                              <w:alias w:val="Title"/>
                              <w:id w:val="-1315561441"/>
                              <w:dataBinding w:prefixMappings="xmlns:ns0='http://purl.org/dc/elements/1.1/' xmlns:ns1='http://schemas.openxmlformats.org/package/2006/metadata/core-properties' " w:xpath="/ns1:coreProperties[1]/ns0:title[1]" w:storeItemID="{6C3C8BC8-F283-45AE-878A-BAB7291924A1}"/>
                              <w:text w:multiLine="1"/>
                            </w:sdtPr>
                            <w:sdtEndPr>
                              <w:rPr>
                                <w:b/>
                                <w:caps/>
                                <w:color w:val="17375E" w:themeColor="text2" w:themeShade="BF"/>
                                <w:sz w:val="56"/>
                                <w:szCs w:val="56"/>
                              </w:rPr>
                            </w:sdtEndPr>
                            <w:sdtContent>
                              <w:r>
                                <w:rPr>
                                  <w:b/>
                                  <w:caps/>
                                  <w:color w:val="17375E" w:themeColor="text2" w:themeShade="BF"/>
                                  <w:sz w:val="56"/>
                                  <w:szCs w:val="56"/>
                                  <w:lang w:val="en-US"/>
                                </w:rPr>
                                <w:t>prOject report</w:t>
                              </w:r>
                            </w:sdtContent>
                          </w:sdt>
                        </w:p>
                        <w:sdt>
                          <w:sdtPr>
                            <w:rPr>
                              <w:smallCaps/>
                              <w:color w:val="1F497D" w:themeColor="text2"/>
                              <w:sz w:val="36"/>
                              <w:szCs w:val="36"/>
                              <w14:textFill>
                                <w14:solidFill>
                                  <w14:schemeClr w14:val="tx2"/>
                                </w14:solidFill>
                              </w14:textFill>
                            </w:rPr>
                            <w:alias w:val="Subtitle"/>
                            <w:id w:val="1615247542"/>
                            <w:showingPlcHdr/>
                            <w:dataBinding w:prefixMappings="xmlns:ns0='http://purl.org/dc/elements/1.1/' xmlns:ns1='http://schemas.openxmlformats.org/package/2006/metadata/core-properties' " w:xpath="/ns1:coreProperties[1]/ns0:subject[1]" w:storeItemID="{6C3C8BC8-F283-45AE-878A-BAB7291924A1}"/>
                            <w:text/>
                          </w:sdtPr>
                          <w:sdtEndPr>
                            <w:rPr>
                              <w:smallCaps/>
                              <w:color w:val="1F497D" w:themeColor="text2"/>
                              <w:sz w:val="36"/>
                              <w:szCs w:val="36"/>
                              <w14:textFill>
                                <w14:solidFill>
                                  <w14:schemeClr w14:val="tx2"/>
                                </w14:solidFill>
                              </w14:textFill>
                            </w:rPr>
                          </w:sdtEndPr>
                          <w:sdtContent>
                            <w:p w14:paraId="3B341165">
                              <w:pPr>
                                <w:pStyle w:val="12"/>
                                <w:jc w:val="right"/>
                                <w:rPr>
                                  <w:smallCaps/>
                                  <w:color w:val="1F497D" w:themeColor="text2"/>
                                  <w:sz w:val="36"/>
                                  <w:szCs w:val="36"/>
                                  <w14:textFill>
                                    <w14:solidFill>
                                      <w14:schemeClr w14:val="tx2"/>
                                    </w14:solidFill>
                                  </w14:textFill>
                                </w:rPr>
                              </w:pPr>
                              <w:r>
                                <w:rPr>
                                  <w:smallCaps/>
                                  <w:color w:val="1F497D" w:themeColor="text2"/>
                                  <w:sz w:val="36"/>
                                  <w:szCs w:val="36"/>
                                  <w14:textFill>
                                    <w14:solidFill>
                                      <w14:schemeClr w14:val="tx2"/>
                                    </w14:solidFill>
                                  </w14:textFill>
                                </w:rPr>
                                <w:t xml:space="preserve">     </w:t>
                              </w:r>
                            </w:p>
                          </w:sdtContent>
                        </w:sdt>
                      </w:txbxContent>
                    </v:textbox>
                    <w10:wrap type="square"/>
                  </v:shape>
                </w:pict>
              </mc:Fallback>
            </mc:AlternateContent>
          </w:r>
          <w:r>
            <mc:AlternateContent>
              <mc:Choice Requires="wpg">
                <w:drawing>
                  <wp:anchor distT="0" distB="0" distL="114300" distR="114300" simplePos="0" relativeHeight="251659264" behindDoc="0" locked="0" layoutInCell="1" allowOverlap="1">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page">
                      <wp14:pctWidth>2900</wp14:pctWidth>
                    </wp14:sizeRelH>
                    <wp14:sizeRelV relativeFrom="page">
                      <wp14:pctHeight>90900</wp14:pctHeight>
                    </wp14:sizeRelV>
                  </wp:anchor>
                </w:drawing>
              </mc:Choice>
              <mc:Fallback>
                <w:pict>
                  <v:group id="_x0000_s1026" o:spid="_x0000_s1026" o:spt="203" style="position:absolute;left:0pt;margin-left:27.5pt;margin-top:36.05pt;height:720pt;width:18pt;mso-position-horizontal-relative:page;mso-position-vertical-relative:page;z-index:251659264;mso-width-relative:page;mso-height-relative:page;mso-width-percent:29;mso-height-percent:909;" coordsize="228600,9144000" o:gfxdata="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AAAAAZHJzL1BLAQIUABQAAAAIAIdO4kCt2/no1QAAAAUBAAAPAAAAAAAA&#10;AAEAIAAAACIAAABkcnMvZG93bnJldi54bWxQSwECFAAUAAAACACHTuJAdEUB1PkCAAD7CAAADgAA&#10;AAAAAAABACAAAAAkAQAAZHJzL2Uyb0RvYy54bWxQSwUGAAAAAAYABgBZAQAAjwYAAAAA&#10;">
                    <o:lock v:ext="edit" aspectratio="f"/>
                    <v:rect id="_x0000_s1026" o:spid="_x0000_s1026" o:spt="1" style="position:absolute;left:0;top:0;height:8782050;width:228600;v-text-anchor:middle;" fillcolor="#C0504D [3205]" filled="t" stroked="f" coordsize="21600,21600" o:gfxdata="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PqR0vQAA&#10;ANwAAAAPAAAAAAAAAAEAIAAAACIAAABkcnMvZG93bnJldi54bWxQSwECFAAUAAAACACHTuJAMy8F&#10;njsAAAA5AAAAEAAAAAAAAAABACAAAAAMAQAAZHJzL3NoYXBleG1sLnhtbFBLBQYAAAAABgAGAFsB&#10;AAC2AwAAAAA=&#10;">
                      <v:fill on="t" focussize="0,0"/>
                      <v:stroke on="f" weight="2pt"/>
                      <v:imagedata o:title=""/>
                      <o:lock v:ext="edit" aspectratio="f"/>
                    </v:rect>
                    <v:rect id="_x0000_s1026" o:spid="_x0000_s1026" o:spt="1" style="position:absolute;left:0;top:8915400;height:228600;width:228600;v-text-anchor:middle;" fillcolor="#4F81BD [3204]" filled="t" stroked="f" coordsize="21600,21600" o:gfxdata="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23uma/&#10;AAAA3AAAAA8AAAAAAAAAAQAgAAAAIgAAAGRycy9kb3ducmV2LnhtbFBLAQIUABQAAAAIAIdO4kAz&#10;LwWeOwAAADkAAAAQAAAAAAAAAAEAIAAAAA4BAABkcnMvc2hhcGV4bWwueG1sUEsFBgAAAAAGAAYA&#10;WwEAALgDAAAAAA==&#10;">
                      <v:fill on="t" focussize="0,0"/>
                      <v:stroke on="f" weight="2pt"/>
                      <v:imagedata o:title=""/>
                      <o:lock v:ext="edit" aspectratio="t"/>
                    </v:rect>
                  </v:group>
                </w:pict>
              </mc:Fallback>
            </mc:AlternateContent>
          </w:r>
          <w:r>
            <w:rPr>
              <w:rFonts w:eastAsia="Times New Roman" w:cs="Calibri"/>
              <w:b/>
              <w:bCs/>
              <w:sz w:val="44"/>
              <w:szCs w:val="44"/>
            </w:rPr>
            <w:br w:type="page"/>
          </w:r>
        </w:p>
      </w:sdtContent>
    </w:sdt>
    <w:p w14:paraId="7649652A">
      <w:pPr>
        <w:spacing w:before="100" w:beforeAutospacing="1" w:after="100" w:afterAutospacing="1" w:line="240" w:lineRule="auto"/>
        <w:outlineLvl w:val="2"/>
        <w:rPr>
          <w:rFonts w:eastAsia="Times New Roman" w:cs="Calibri"/>
          <w:b/>
          <w:bCs/>
          <w:sz w:val="44"/>
          <w:szCs w:val="44"/>
        </w:rPr>
      </w:pPr>
      <w:r>
        <w:rPr>
          <w:rFonts w:eastAsia="Times New Roman" w:cs="Calibri"/>
          <w:b/>
          <w:bCs/>
          <w:sz w:val="44"/>
          <w:szCs w:val="44"/>
        </w:rPr>
        <w:t>Rock, Paper, Scissors Game with BFS and DFS Algorithms</w:t>
      </w:r>
    </w:p>
    <w:p w14:paraId="418EE2E5">
      <w:pPr>
        <w:spacing w:before="100" w:beforeAutospacing="1" w:after="100" w:afterAutospacing="1" w:line="240" w:lineRule="auto"/>
        <w:rPr>
          <w:rFonts w:eastAsia="Times New Roman" w:cs="Calibri"/>
          <w:b/>
          <w:bCs/>
          <w:sz w:val="44"/>
          <w:szCs w:val="44"/>
        </w:rPr>
      </w:pPr>
      <w:r>
        <w:rPr>
          <w:rFonts w:eastAsia="Times New Roman" w:cs="Calibri"/>
          <w:b/>
          <w:bCs/>
          <w:sz w:val="44"/>
          <w:szCs w:val="44"/>
        </w:rPr>
        <w:t>Outline</w:t>
      </w:r>
    </w:p>
    <w:p w14:paraId="5DE370B2">
      <w:pPr>
        <w:spacing w:before="100" w:beforeAutospacing="1" w:after="100" w:afterAutospacing="1" w:line="240" w:lineRule="auto"/>
        <w:rPr>
          <w:rFonts w:eastAsia="Times New Roman" w:cs="Calibri"/>
          <w:sz w:val="44"/>
          <w:szCs w:val="44"/>
        </w:rPr>
      </w:pPr>
      <w:r>
        <w:rPr>
          <w:rFonts w:eastAsia="Times New Roman" w:cs="Calibri"/>
          <w:sz w:val="44"/>
          <w:szCs w:val="44"/>
        </w:rPr>
        <w:t xml:space="preserve">This report outlines the development of a Rock, Paper, Scissors game implemented using </w:t>
      </w:r>
      <w:r>
        <w:rPr>
          <w:rFonts w:eastAsia="Times New Roman" w:cs="Calibri"/>
          <w:b/>
          <w:bCs/>
          <w:sz w:val="44"/>
          <w:szCs w:val="44"/>
        </w:rPr>
        <w:t>Breadth-First Search (BFS)</w:t>
      </w:r>
      <w:r>
        <w:rPr>
          <w:rFonts w:eastAsia="Times New Roman" w:cs="Calibri"/>
          <w:sz w:val="44"/>
          <w:szCs w:val="44"/>
        </w:rPr>
        <w:t xml:space="preserve"> and </w:t>
      </w:r>
      <w:r>
        <w:rPr>
          <w:rFonts w:eastAsia="Times New Roman" w:cs="Calibri"/>
          <w:b/>
          <w:bCs/>
          <w:sz w:val="44"/>
          <w:szCs w:val="44"/>
        </w:rPr>
        <w:t>Depth-First Search (DFS)</w:t>
      </w:r>
      <w:r>
        <w:rPr>
          <w:rFonts w:eastAsia="Times New Roman" w:cs="Calibri"/>
          <w:sz w:val="44"/>
          <w:szCs w:val="44"/>
        </w:rPr>
        <w:t xml:space="preserve"> algorithms to enhance the artificial intelligence (AI) decision-making process. The game uses a graphical user interface (GUI) built with Python's Tkinter library. The goal of this implementation is to simulate intelligent behavior in the computer's decisions by exploring all potential moves using BFS and DFS algorithms. The report discusses the architecture of the game, the reasoning behind the choice of algorithms, and how they contribute to the overall gameplay experience.</w:t>
      </w:r>
    </w:p>
    <w:p w14:paraId="77059086">
      <w:pPr>
        <w:spacing w:before="100" w:beforeAutospacing="1" w:after="100" w:afterAutospacing="1" w:line="240" w:lineRule="auto"/>
        <w:outlineLvl w:val="3"/>
        <w:rPr>
          <w:rFonts w:eastAsia="Times New Roman" w:cs="Calibri"/>
          <w:b/>
          <w:bCs/>
          <w:sz w:val="44"/>
          <w:szCs w:val="44"/>
        </w:rPr>
      </w:pPr>
      <w:r>
        <w:rPr>
          <w:rFonts w:eastAsia="Times New Roman" w:cs="Calibri"/>
          <w:b/>
          <w:bCs/>
          <w:sz w:val="44"/>
          <w:szCs w:val="44"/>
        </w:rPr>
        <w:t>Introduction</w:t>
      </w:r>
    </w:p>
    <w:p w14:paraId="7095D00D">
      <w:pPr>
        <w:spacing w:before="100" w:beforeAutospacing="1" w:after="100" w:afterAutospacing="1" w:line="240" w:lineRule="auto"/>
        <w:rPr>
          <w:rFonts w:eastAsia="Times New Roman" w:cs="Calibri"/>
          <w:sz w:val="44"/>
          <w:szCs w:val="44"/>
        </w:rPr>
      </w:pPr>
      <w:r>
        <w:rPr>
          <w:rFonts w:eastAsia="Times New Roman" w:cs="Calibri"/>
          <w:sz w:val="44"/>
          <w:szCs w:val="44"/>
        </w:rPr>
        <w:t>Rock, Paper, Scissors is a simple game traditionally played between two players where each player chooses one of the three options (rock, paper, or scissors). The winner is determined by the classic rule set:</w:t>
      </w:r>
    </w:p>
    <w:p w14:paraId="4BC6439D">
      <w:pPr>
        <w:numPr>
          <w:ilvl w:val="0"/>
          <w:numId w:val="1"/>
        </w:numPr>
        <w:spacing w:before="100" w:beforeAutospacing="1" w:after="100" w:afterAutospacing="1" w:line="240" w:lineRule="auto"/>
        <w:rPr>
          <w:rFonts w:eastAsia="Times New Roman" w:cs="Calibri"/>
          <w:sz w:val="44"/>
          <w:szCs w:val="44"/>
        </w:rPr>
      </w:pPr>
      <w:r>
        <w:rPr>
          <w:rFonts w:eastAsia="Times New Roman" w:cs="Calibri"/>
          <w:sz w:val="44"/>
          <w:szCs w:val="44"/>
        </w:rPr>
        <w:t>Rock beats Scissors</w:t>
      </w:r>
    </w:p>
    <w:p w14:paraId="1CFC6B62">
      <w:pPr>
        <w:numPr>
          <w:ilvl w:val="0"/>
          <w:numId w:val="1"/>
        </w:numPr>
        <w:spacing w:before="100" w:beforeAutospacing="1" w:after="100" w:afterAutospacing="1" w:line="240" w:lineRule="auto"/>
        <w:rPr>
          <w:rFonts w:eastAsia="Times New Roman" w:cs="Calibri"/>
          <w:sz w:val="44"/>
          <w:szCs w:val="44"/>
        </w:rPr>
      </w:pPr>
      <w:r>
        <w:rPr>
          <w:rFonts w:eastAsia="Times New Roman" w:cs="Calibri"/>
          <w:sz w:val="44"/>
          <w:szCs w:val="44"/>
        </w:rPr>
        <w:t>Scissors beats Paper</w:t>
      </w:r>
    </w:p>
    <w:p w14:paraId="68DD6326">
      <w:pPr>
        <w:numPr>
          <w:ilvl w:val="0"/>
          <w:numId w:val="1"/>
        </w:numPr>
        <w:spacing w:before="100" w:beforeAutospacing="1" w:after="100" w:afterAutospacing="1" w:line="240" w:lineRule="auto"/>
        <w:rPr>
          <w:rFonts w:eastAsia="Times New Roman" w:cs="Calibri"/>
          <w:sz w:val="44"/>
          <w:szCs w:val="44"/>
        </w:rPr>
      </w:pPr>
      <w:r>
        <w:rPr>
          <w:rFonts w:eastAsia="Times New Roman" w:cs="Calibri"/>
          <w:sz w:val="44"/>
          <w:szCs w:val="44"/>
        </w:rPr>
        <w:t>Paper beats Rock</w:t>
      </w:r>
    </w:p>
    <w:p w14:paraId="56E47418">
      <w:pPr>
        <w:spacing w:before="100" w:beforeAutospacing="1" w:after="100" w:afterAutospacing="1" w:line="240" w:lineRule="auto"/>
        <w:rPr>
          <w:rFonts w:eastAsia="Times New Roman" w:cs="Calibri"/>
          <w:sz w:val="44"/>
          <w:szCs w:val="44"/>
        </w:rPr>
      </w:pPr>
      <w:r>
        <w:rPr>
          <w:rFonts w:eastAsia="Times New Roman" w:cs="Calibri"/>
          <w:sz w:val="44"/>
          <w:szCs w:val="44"/>
        </w:rPr>
        <w:t xml:space="preserve">In this implementation, the AI (computer) chooses its move randomly, but to improve the game’s complexity, </w:t>
      </w:r>
      <w:r>
        <w:rPr>
          <w:rFonts w:eastAsia="Times New Roman" w:cs="Calibri"/>
          <w:b/>
          <w:bCs/>
          <w:sz w:val="44"/>
          <w:szCs w:val="44"/>
        </w:rPr>
        <w:t>BFS</w:t>
      </w:r>
      <w:r>
        <w:rPr>
          <w:rFonts w:eastAsia="Times New Roman" w:cs="Calibri"/>
          <w:sz w:val="44"/>
          <w:szCs w:val="44"/>
        </w:rPr>
        <w:t xml:space="preserve"> and </w:t>
      </w:r>
      <w:r>
        <w:rPr>
          <w:rFonts w:eastAsia="Times New Roman" w:cs="Calibri"/>
          <w:b/>
          <w:bCs/>
          <w:sz w:val="44"/>
          <w:szCs w:val="44"/>
        </w:rPr>
        <w:t>DFS</w:t>
      </w:r>
      <w:r>
        <w:rPr>
          <w:rFonts w:eastAsia="Times New Roman" w:cs="Calibri"/>
          <w:sz w:val="44"/>
          <w:szCs w:val="44"/>
        </w:rPr>
        <w:t xml:space="preserve"> are used behind the scenes to explore possible moves from the player's choice. Although these algorithms are not visible in the GUI, they simulate intelligent decision-making by evaluating all possible moves and outcomes before making a selection.</w:t>
      </w:r>
    </w:p>
    <w:p w14:paraId="3B79E12C">
      <w:pPr>
        <w:spacing w:after="0" w:line="240" w:lineRule="auto"/>
        <w:rPr>
          <w:rFonts w:eastAsia="Times New Roman" w:cs="Calibri"/>
          <w:sz w:val="44"/>
          <w:szCs w:val="44"/>
        </w:rPr>
      </w:pPr>
    </w:p>
    <w:p w14:paraId="22E82695">
      <w:pPr>
        <w:spacing w:before="100" w:beforeAutospacing="1" w:after="100" w:afterAutospacing="1" w:line="240" w:lineRule="auto"/>
        <w:outlineLvl w:val="3"/>
        <w:rPr>
          <w:rFonts w:eastAsia="Times New Roman" w:cs="Calibri"/>
          <w:b/>
          <w:bCs/>
          <w:sz w:val="44"/>
          <w:szCs w:val="44"/>
        </w:rPr>
      </w:pPr>
      <w:r>
        <w:rPr>
          <w:rFonts w:eastAsia="Times New Roman" w:cs="Calibri"/>
          <w:b/>
          <w:bCs/>
          <w:sz w:val="44"/>
          <w:szCs w:val="44"/>
        </w:rPr>
        <w:t>Game Design and Workflow</w:t>
      </w:r>
    </w:p>
    <w:p w14:paraId="2A7BEC31">
      <w:pPr>
        <w:numPr>
          <w:ilvl w:val="0"/>
          <w:numId w:val="2"/>
        </w:numPr>
        <w:spacing w:before="100" w:beforeAutospacing="1" w:after="100" w:afterAutospacing="1" w:line="240" w:lineRule="auto"/>
        <w:rPr>
          <w:rFonts w:eastAsia="Times New Roman" w:cs="Calibri"/>
          <w:sz w:val="44"/>
          <w:szCs w:val="44"/>
        </w:rPr>
      </w:pPr>
      <w:r>
        <w:rPr>
          <w:rFonts w:eastAsia="Times New Roman" w:cs="Calibri"/>
          <w:b/>
          <w:bCs/>
          <w:sz w:val="44"/>
          <w:szCs w:val="44"/>
        </w:rPr>
        <w:t>Graph Representation of Moves</w:t>
      </w:r>
      <w:r>
        <w:rPr>
          <w:rFonts w:eastAsia="Times New Roman" w:cs="Calibri"/>
          <w:sz w:val="44"/>
          <w:szCs w:val="44"/>
        </w:rPr>
        <w:t>: The game uses a graph structure where each move (Rock, Paper, Scissors) is represented as a node. The edges between nodes represent possible transitions between moves:</w:t>
      </w:r>
    </w:p>
    <w:p w14:paraId="476D3B6D">
      <w:pPr>
        <w:numPr>
          <w:ilvl w:val="1"/>
          <w:numId w:val="2"/>
        </w:numPr>
        <w:spacing w:before="100" w:beforeAutospacing="1" w:after="100" w:afterAutospacing="1" w:line="240" w:lineRule="auto"/>
        <w:rPr>
          <w:rFonts w:eastAsia="Times New Roman" w:cs="Calibri"/>
          <w:sz w:val="44"/>
          <w:szCs w:val="44"/>
        </w:rPr>
      </w:pPr>
      <w:r>
        <w:rPr>
          <w:rFonts w:eastAsia="Times New Roman" w:cs="Calibri"/>
          <w:b/>
          <w:bCs/>
          <w:sz w:val="44"/>
          <w:szCs w:val="44"/>
        </w:rPr>
        <w:t>Rock</w:t>
      </w:r>
      <w:r>
        <w:rPr>
          <w:rFonts w:eastAsia="Times New Roman" w:cs="Calibri"/>
          <w:sz w:val="44"/>
          <w:szCs w:val="44"/>
        </w:rPr>
        <w:t xml:space="preserve"> → can beat </w:t>
      </w:r>
      <w:r>
        <w:rPr>
          <w:rFonts w:eastAsia="Times New Roman" w:cs="Calibri"/>
          <w:b/>
          <w:bCs/>
          <w:sz w:val="44"/>
          <w:szCs w:val="44"/>
        </w:rPr>
        <w:t>Scissors</w:t>
      </w:r>
      <w:r>
        <w:rPr>
          <w:rFonts w:eastAsia="Times New Roman" w:cs="Calibri"/>
          <w:sz w:val="44"/>
          <w:szCs w:val="44"/>
        </w:rPr>
        <w:t xml:space="preserve"> and lose to </w:t>
      </w:r>
      <w:r>
        <w:rPr>
          <w:rFonts w:eastAsia="Times New Roman" w:cs="Calibri"/>
          <w:b/>
          <w:bCs/>
          <w:sz w:val="44"/>
          <w:szCs w:val="44"/>
        </w:rPr>
        <w:t>Paper</w:t>
      </w:r>
    </w:p>
    <w:p w14:paraId="7B418DB7">
      <w:pPr>
        <w:numPr>
          <w:ilvl w:val="1"/>
          <w:numId w:val="2"/>
        </w:numPr>
        <w:spacing w:before="100" w:beforeAutospacing="1" w:after="100" w:afterAutospacing="1" w:line="240" w:lineRule="auto"/>
        <w:rPr>
          <w:rFonts w:eastAsia="Times New Roman" w:cs="Calibri"/>
          <w:sz w:val="44"/>
          <w:szCs w:val="44"/>
        </w:rPr>
      </w:pPr>
      <w:r>
        <w:rPr>
          <w:rFonts w:eastAsia="Times New Roman" w:cs="Calibri"/>
          <w:b/>
          <w:bCs/>
          <w:sz w:val="44"/>
          <w:szCs w:val="44"/>
        </w:rPr>
        <w:t>Paper</w:t>
      </w:r>
      <w:r>
        <w:rPr>
          <w:rFonts w:eastAsia="Times New Roman" w:cs="Calibri"/>
          <w:sz w:val="44"/>
          <w:szCs w:val="44"/>
        </w:rPr>
        <w:t xml:space="preserve"> → can beat </w:t>
      </w:r>
      <w:r>
        <w:rPr>
          <w:rFonts w:eastAsia="Times New Roman" w:cs="Calibri"/>
          <w:b/>
          <w:bCs/>
          <w:sz w:val="44"/>
          <w:szCs w:val="44"/>
        </w:rPr>
        <w:t>Rock</w:t>
      </w:r>
      <w:r>
        <w:rPr>
          <w:rFonts w:eastAsia="Times New Roman" w:cs="Calibri"/>
          <w:sz w:val="44"/>
          <w:szCs w:val="44"/>
        </w:rPr>
        <w:t xml:space="preserve"> and lose to </w:t>
      </w:r>
      <w:r>
        <w:rPr>
          <w:rFonts w:eastAsia="Times New Roman" w:cs="Calibri"/>
          <w:b/>
          <w:bCs/>
          <w:sz w:val="44"/>
          <w:szCs w:val="44"/>
        </w:rPr>
        <w:t>Scissors</w:t>
      </w:r>
    </w:p>
    <w:p w14:paraId="06CBD95E">
      <w:pPr>
        <w:numPr>
          <w:ilvl w:val="1"/>
          <w:numId w:val="2"/>
        </w:numPr>
        <w:spacing w:before="100" w:beforeAutospacing="1" w:after="100" w:afterAutospacing="1" w:line="240" w:lineRule="auto"/>
        <w:rPr>
          <w:rFonts w:eastAsia="Times New Roman" w:cs="Calibri"/>
          <w:sz w:val="44"/>
          <w:szCs w:val="44"/>
        </w:rPr>
      </w:pPr>
      <w:r>
        <w:rPr>
          <w:rFonts w:eastAsia="Times New Roman" w:cs="Calibri"/>
          <w:b/>
          <w:bCs/>
          <w:sz w:val="44"/>
          <w:szCs w:val="44"/>
        </w:rPr>
        <w:t>Scissors</w:t>
      </w:r>
      <w:r>
        <w:rPr>
          <w:rFonts w:eastAsia="Times New Roman" w:cs="Calibri"/>
          <w:sz w:val="44"/>
          <w:szCs w:val="44"/>
        </w:rPr>
        <w:t xml:space="preserve"> → can beat </w:t>
      </w:r>
      <w:r>
        <w:rPr>
          <w:rFonts w:eastAsia="Times New Roman" w:cs="Calibri"/>
          <w:b/>
          <w:bCs/>
          <w:sz w:val="44"/>
          <w:szCs w:val="44"/>
        </w:rPr>
        <w:t>Paper</w:t>
      </w:r>
      <w:r>
        <w:rPr>
          <w:rFonts w:eastAsia="Times New Roman" w:cs="Calibri"/>
          <w:sz w:val="44"/>
          <w:szCs w:val="44"/>
        </w:rPr>
        <w:t xml:space="preserve"> and lose to </w:t>
      </w:r>
      <w:r>
        <w:rPr>
          <w:rFonts w:eastAsia="Times New Roman" w:cs="Calibri"/>
          <w:b/>
          <w:bCs/>
          <w:sz w:val="44"/>
          <w:szCs w:val="44"/>
        </w:rPr>
        <w:t>Rock</w:t>
      </w:r>
    </w:p>
    <w:p w14:paraId="51EF535D">
      <w:pPr>
        <w:numPr>
          <w:ilvl w:val="0"/>
          <w:numId w:val="2"/>
        </w:numPr>
        <w:spacing w:before="100" w:beforeAutospacing="1" w:after="100" w:afterAutospacing="1" w:line="240" w:lineRule="auto"/>
        <w:rPr>
          <w:rFonts w:eastAsia="Times New Roman" w:cs="Calibri"/>
          <w:sz w:val="44"/>
          <w:szCs w:val="44"/>
        </w:rPr>
      </w:pPr>
      <w:r>
        <w:rPr>
          <w:rFonts w:eastAsia="Times New Roman" w:cs="Calibri"/>
          <w:b/>
          <w:bCs/>
          <w:sz w:val="44"/>
          <w:szCs w:val="44"/>
        </w:rPr>
        <w:t>Game Flow</w:t>
      </w:r>
      <w:r>
        <w:rPr>
          <w:rFonts w:eastAsia="Times New Roman" w:cs="Calibri"/>
          <w:sz w:val="44"/>
          <w:szCs w:val="44"/>
        </w:rPr>
        <w:t>:</w:t>
      </w:r>
    </w:p>
    <w:p w14:paraId="53199DD5">
      <w:pPr>
        <w:numPr>
          <w:ilvl w:val="1"/>
          <w:numId w:val="2"/>
        </w:numPr>
        <w:spacing w:before="100" w:beforeAutospacing="1" w:after="100" w:afterAutospacing="1" w:line="240" w:lineRule="auto"/>
        <w:rPr>
          <w:rFonts w:eastAsia="Times New Roman" w:cs="Calibri"/>
          <w:sz w:val="44"/>
          <w:szCs w:val="44"/>
        </w:rPr>
      </w:pPr>
      <w:r>
        <w:rPr>
          <w:rFonts w:eastAsia="Times New Roman" w:cs="Calibri"/>
          <w:sz w:val="44"/>
          <w:szCs w:val="44"/>
        </w:rPr>
        <w:t>The player selects one of the three choices (Rock, Paper, or Scissors).</w:t>
      </w:r>
    </w:p>
    <w:p w14:paraId="2C0CBA74">
      <w:pPr>
        <w:numPr>
          <w:ilvl w:val="1"/>
          <w:numId w:val="2"/>
        </w:numPr>
        <w:spacing w:before="100" w:beforeAutospacing="1" w:after="100" w:afterAutospacing="1" w:line="240" w:lineRule="auto"/>
        <w:rPr>
          <w:rFonts w:eastAsia="Times New Roman" w:cs="Calibri"/>
          <w:sz w:val="44"/>
          <w:szCs w:val="44"/>
        </w:rPr>
      </w:pPr>
      <w:r>
        <w:rPr>
          <w:rFonts w:eastAsia="Times New Roman" w:cs="Calibri"/>
          <w:sz w:val="44"/>
          <w:szCs w:val="44"/>
        </w:rPr>
        <w:t>The computer randomly selects its move.</w:t>
      </w:r>
    </w:p>
    <w:p w14:paraId="248E4536">
      <w:pPr>
        <w:numPr>
          <w:ilvl w:val="1"/>
          <w:numId w:val="2"/>
        </w:numPr>
        <w:spacing w:before="100" w:beforeAutospacing="1" w:after="100" w:afterAutospacing="1" w:line="240" w:lineRule="auto"/>
        <w:rPr>
          <w:rFonts w:eastAsia="Times New Roman" w:cs="Calibri"/>
          <w:sz w:val="44"/>
          <w:szCs w:val="44"/>
        </w:rPr>
      </w:pPr>
      <w:r>
        <w:rPr>
          <w:rFonts w:eastAsia="Times New Roman" w:cs="Calibri"/>
          <w:sz w:val="44"/>
          <w:szCs w:val="44"/>
        </w:rPr>
        <w:t>The winner is determined based on the predefined rules.</w:t>
      </w:r>
    </w:p>
    <w:p w14:paraId="65C96AF8">
      <w:pPr>
        <w:numPr>
          <w:ilvl w:val="1"/>
          <w:numId w:val="2"/>
        </w:numPr>
        <w:spacing w:before="100" w:beforeAutospacing="1" w:after="100" w:afterAutospacing="1" w:line="240" w:lineRule="auto"/>
        <w:rPr>
          <w:rFonts w:eastAsia="Times New Roman" w:cs="Calibri"/>
          <w:sz w:val="44"/>
          <w:szCs w:val="44"/>
        </w:rPr>
      </w:pPr>
      <w:r>
        <w:rPr>
          <w:rFonts w:eastAsia="Times New Roman" w:cs="Calibri"/>
          <w:sz w:val="44"/>
          <w:szCs w:val="44"/>
        </w:rPr>
        <w:t>The player's and computer's choices, as well as the result, are displayed on the screen.</w:t>
      </w:r>
    </w:p>
    <w:p w14:paraId="1E989C02">
      <w:pPr>
        <w:numPr>
          <w:ilvl w:val="1"/>
          <w:numId w:val="2"/>
        </w:numPr>
        <w:spacing w:before="100" w:beforeAutospacing="1" w:after="100" w:afterAutospacing="1" w:line="240" w:lineRule="auto"/>
        <w:rPr>
          <w:rFonts w:eastAsia="Times New Roman" w:cs="Calibri"/>
          <w:sz w:val="44"/>
          <w:szCs w:val="44"/>
        </w:rPr>
      </w:pPr>
      <w:r>
        <w:rPr>
          <w:rFonts w:eastAsia="Times New Roman" w:cs="Calibri"/>
          <w:sz w:val="44"/>
          <w:szCs w:val="44"/>
        </w:rPr>
        <w:t>The game keeps track of scores, including wins, losses, and ties.</w:t>
      </w:r>
    </w:p>
    <w:p w14:paraId="36D69A57">
      <w:pPr>
        <w:numPr>
          <w:ilvl w:val="1"/>
          <w:numId w:val="2"/>
        </w:numPr>
        <w:spacing w:before="100" w:beforeAutospacing="1" w:after="100" w:afterAutospacing="1" w:line="240" w:lineRule="auto"/>
        <w:rPr>
          <w:rFonts w:eastAsia="Times New Roman" w:cs="Calibri"/>
          <w:sz w:val="44"/>
          <w:szCs w:val="44"/>
        </w:rPr>
      </w:pPr>
      <w:r>
        <w:rPr>
          <w:rFonts w:eastAsia="Times New Roman" w:cs="Calibri"/>
          <w:sz w:val="44"/>
          <w:szCs w:val="44"/>
        </w:rPr>
        <w:t>The game can be reset to its initial state using a reset button.</w:t>
      </w:r>
    </w:p>
    <w:p w14:paraId="577352CF">
      <w:pPr>
        <w:spacing w:after="0" w:line="240" w:lineRule="auto"/>
        <w:rPr>
          <w:rFonts w:eastAsia="Times New Roman" w:cs="Calibri"/>
          <w:sz w:val="44"/>
          <w:szCs w:val="44"/>
        </w:rPr>
      </w:pPr>
    </w:p>
    <w:p w14:paraId="65A11278">
      <w:pPr>
        <w:spacing w:before="100" w:beforeAutospacing="1" w:after="100" w:afterAutospacing="1" w:line="240" w:lineRule="auto"/>
        <w:outlineLvl w:val="3"/>
        <w:rPr>
          <w:rFonts w:eastAsia="Times New Roman" w:cs="Calibri"/>
          <w:b/>
          <w:bCs/>
          <w:sz w:val="44"/>
          <w:szCs w:val="44"/>
        </w:rPr>
      </w:pPr>
      <w:r>
        <w:rPr>
          <w:rFonts w:eastAsia="Times New Roman" w:cs="Calibri"/>
          <w:b/>
          <w:bCs/>
          <w:sz w:val="44"/>
          <w:szCs w:val="44"/>
        </w:rPr>
        <w:t>Algorithms Used: BFS and DFS</w:t>
      </w:r>
    </w:p>
    <w:p w14:paraId="7ACBF006">
      <w:pPr>
        <w:numPr>
          <w:ilvl w:val="0"/>
          <w:numId w:val="3"/>
        </w:numPr>
        <w:spacing w:before="100" w:beforeAutospacing="1" w:after="100" w:afterAutospacing="1" w:line="240" w:lineRule="auto"/>
        <w:rPr>
          <w:rFonts w:eastAsia="Times New Roman" w:cs="Calibri"/>
          <w:sz w:val="44"/>
          <w:szCs w:val="44"/>
        </w:rPr>
      </w:pPr>
      <w:r>
        <w:rPr>
          <w:rFonts w:eastAsia="Times New Roman" w:cs="Calibri"/>
          <w:b/>
          <w:bCs/>
          <w:sz w:val="44"/>
          <w:szCs w:val="44"/>
        </w:rPr>
        <w:t>Breadth-First Search (BFS)</w:t>
      </w:r>
      <w:r>
        <w:rPr>
          <w:rFonts w:eastAsia="Times New Roman" w:cs="Calibri"/>
          <w:sz w:val="44"/>
          <w:szCs w:val="44"/>
        </w:rPr>
        <w:t>:</w:t>
      </w:r>
    </w:p>
    <w:p w14:paraId="0EC3F5E1">
      <w:pPr>
        <w:numPr>
          <w:ilvl w:val="1"/>
          <w:numId w:val="3"/>
        </w:numPr>
        <w:spacing w:before="100" w:beforeAutospacing="1" w:after="100" w:afterAutospacing="1" w:line="240" w:lineRule="auto"/>
        <w:rPr>
          <w:rFonts w:eastAsia="Times New Roman" w:cs="Calibri"/>
          <w:sz w:val="44"/>
          <w:szCs w:val="44"/>
        </w:rPr>
      </w:pPr>
      <w:r>
        <w:rPr>
          <w:rFonts w:eastAsia="Times New Roman" w:cs="Calibri"/>
          <w:b/>
          <w:bCs/>
          <w:sz w:val="44"/>
          <w:szCs w:val="44"/>
        </w:rPr>
        <w:t>Definition</w:t>
      </w:r>
      <w:r>
        <w:rPr>
          <w:rFonts w:eastAsia="Times New Roman" w:cs="Calibri"/>
          <w:sz w:val="44"/>
          <w:szCs w:val="44"/>
        </w:rPr>
        <w:t>: BFS is an algorithm for traversing or searching through a graph. It explores all neighbors at the present depth level before moving on to nodes at the next depth level.</w:t>
      </w:r>
    </w:p>
    <w:p w14:paraId="1662EF9B">
      <w:pPr>
        <w:numPr>
          <w:ilvl w:val="1"/>
          <w:numId w:val="3"/>
        </w:numPr>
        <w:spacing w:before="100" w:beforeAutospacing="1" w:after="100" w:afterAutospacing="1" w:line="240" w:lineRule="auto"/>
        <w:rPr>
          <w:rFonts w:eastAsia="Times New Roman" w:cs="Calibri"/>
          <w:sz w:val="44"/>
          <w:szCs w:val="44"/>
        </w:rPr>
      </w:pPr>
      <w:r>
        <w:rPr>
          <w:rFonts w:eastAsia="Times New Roman" w:cs="Calibri"/>
          <w:b/>
          <w:bCs/>
          <w:sz w:val="44"/>
          <w:szCs w:val="44"/>
        </w:rPr>
        <w:t>How It Works in the Game</w:t>
      </w:r>
      <w:r>
        <w:rPr>
          <w:rFonts w:eastAsia="Times New Roman" w:cs="Calibri"/>
          <w:sz w:val="44"/>
          <w:szCs w:val="44"/>
        </w:rPr>
        <w:t>: In the context of the Rock, Paper, Scissors game, BFS explores all possible future moves from the player's current move. It helps the AI consider all potential next moves and evaluate the overall situation, ensuring that no possible outcome is missed.</w:t>
      </w:r>
    </w:p>
    <w:p w14:paraId="75E8A272">
      <w:pPr>
        <w:numPr>
          <w:ilvl w:val="1"/>
          <w:numId w:val="3"/>
        </w:numPr>
        <w:spacing w:before="100" w:beforeAutospacing="1" w:after="100" w:afterAutospacing="1" w:line="240" w:lineRule="auto"/>
        <w:rPr>
          <w:rFonts w:eastAsia="Times New Roman" w:cs="Calibri"/>
          <w:sz w:val="44"/>
          <w:szCs w:val="44"/>
        </w:rPr>
      </w:pPr>
      <w:r>
        <w:rPr>
          <w:rFonts w:eastAsia="Times New Roman" w:cs="Calibri"/>
          <w:b/>
          <w:bCs/>
          <w:sz w:val="44"/>
          <w:szCs w:val="44"/>
        </w:rPr>
        <w:t>Why It Was Chosen</w:t>
      </w:r>
      <w:r>
        <w:rPr>
          <w:rFonts w:eastAsia="Times New Roman" w:cs="Calibri"/>
          <w:sz w:val="44"/>
          <w:szCs w:val="44"/>
        </w:rPr>
        <w:t>: BFS is well-suited for exploring all available options at the same level before making a decision. It ensures that every possible choice is considered before a move is made, allowing the AI to make informed decisions.</w:t>
      </w:r>
    </w:p>
    <w:p w14:paraId="1E993851">
      <w:pPr>
        <w:numPr>
          <w:ilvl w:val="0"/>
          <w:numId w:val="3"/>
        </w:numPr>
        <w:spacing w:before="100" w:beforeAutospacing="1" w:after="100" w:afterAutospacing="1" w:line="240" w:lineRule="auto"/>
        <w:rPr>
          <w:rFonts w:eastAsia="Times New Roman" w:cs="Calibri"/>
          <w:sz w:val="44"/>
          <w:szCs w:val="44"/>
        </w:rPr>
      </w:pPr>
      <w:r>
        <w:rPr>
          <w:rFonts w:eastAsia="Times New Roman" w:cs="Calibri"/>
          <w:b/>
          <w:bCs/>
          <w:sz w:val="44"/>
          <w:szCs w:val="44"/>
        </w:rPr>
        <w:t>Depth-First Search (DFS)</w:t>
      </w:r>
      <w:r>
        <w:rPr>
          <w:rFonts w:eastAsia="Times New Roman" w:cs="Calibri"/>
          <w:sz w:val="44"/>
          <w:szCs w:val="44"/>
        </w:rPr>
        <w:t>:</w:t>
      </w:r>
    </w:p>
    <w:p w14:paraId="5C3196E0">
      <w:pPr>
        <w:numPr>
          <w:ilvl w:val="1"/>
          <w:numId w:val="3"/>
        </w:numPr>
        <w:spacing w:before="100" w:beforeAutospacing="1" w:after="100" w:afterAutospacing="1" w:line="240" w:lineRule="auto"/>
        <w:rPr>
          <w:rFonts w:eastAsia="Times New Roman" w:cs="Calibri"/>
          <w:sz w:val="44"/>
          <w:szCs w:val="44"/>
        </w:rPr>
      </w:pPr>
      <w:r>
        <w:rPr>
          <w:rFonts w:eastAsia="Times New Roman" w:cs="Calibri"/>
          <w:b/>
          <w:bCs/>
          <w:sz w:val="44"/>
          <w:szCs w:val="44"/>
        </w:rPr>
        <w:t>Definition</w:t>
      </w:r>
      <w:r>
        <w:rPr>
          <w:rFonts w:eastAsia="Times New Roman" w:cs="Calibri"/>
          <w:sz w:val="44"/>
          <w:szCs w:val="44"/>
        </w:rPr>
        <w:t>: DFS is another graph traversal algorithm that explores as deeply as possible along a single path before backtracking. It is often used when the solution involves exploring deep branches of a tree or graph.</w:t>
      </w:r>
    </w:p>
    <w:p w14:paraId="37F6829A">
      <w:pPr>
        <w:numPr>
          <w:ilvl w:val="1"/>
          <w:numId w:val="3"/>
        </w:numPr>
        <w:spacing w:before="100" w:beforeAutospacing="1" w:after="100" w:afterAutospacing="1" w:line="240" w:lineRule="auto"/>
        <w:rPr>
          <w:rFonts w:eastAsia="Times New Roman" w:cs="Calibri"/>
          <w:sz w:val="44"/>
          <w:szCs w:val="44"/>
        </w:rPr>
      </w:pPr>
      <w:r>
        <w:rPr>
          <w:rFonts w:eastAsia="Times New Roman" w:cs="Calibri"/>
          <w:b/>
          <w:bCs/>
          <w:sz w:val="44"/>
          <w:szCs w:val="44"/>
        </w:rPr>
        <w:t>How It Works in the Game</w:t>
      </w:r>
      <w:r>
        <w:rPr>
          <w:rFonts w:eastAsia="Times New Roman" w:cs="Calibri"/>
          <w:sz w:val="44"/>
          <w:szCs w:val="44"/>
        </w:rPr>
        <w:t>: DFS is used to explore deeper into possible move sequences, simulating long-term strategies. The algorithm helps the AI look ahead by considering multiple rounds of potential moves, allowing the computer to predict future player behavior.</w:t>
      </w:r>
    </w:p>
    <w:p w14:paraId="327D8CB9">
      <w:pPr>
        <w:numPr>
          <w:ilvl w:val="1"/>
          <w:numId w:val="3"/>
        </w:numPr>
        <w:spacing w:before="100" w:beforeAutospacing="1" w:after="100" w:afterAutospacing="1" w:line="240" w:lineRule="auto"/>
        <w:rPr>
          <w:rFonts w:eastAsia="Times New Roman" w:cs="Calibri"/>
          <w:sz w:val="44"/>
          <w:szCs w:val="44"/>
        </w:rPr>
      </w:pPr>
      <w:r>
        <w:rPr>
          <w:rFonts w:eastAsia="Times New Roman" w:cs="Calibri"/>
          <w:b/>
          <w:bCs/>
          <w:sz w:val="44"/>
          <w:szCs w:val="44"/>
        </w:rPr>
        <w:t>Why It Was Chosen</w:t>
      </w:r>
      <w:r>
        <w:rPr>
          <w:rFonts w:eastAsia="Times New Roman" w:cs="Calibri"/>
          <w:sz w:val="44"/>
          <w:szCs w:val="44"/>
        </w:rPr>
        <w:t>: DFS helps the AI explore more complex decision-making paths. By delving deeper into possible move sequences, DFS allows the AI to simulate strategic planning and anticipate the player's actions over multiple rounds.</w:t>
      </w:r>
    </w:p>
    <w:p w14:paraId="61FB1542">
      <w:pPr>
        <w:spacing w:after="0" w:line="240" w:lineRule="auto"/>
        <w:rPr>
          <w:rFonts w:eastAsia="Times New Roman" w:cs="Calibri"/>
          <w:sz w:val="44"/>
          <w:szCs w:val="44"/>
        </w:rPr>
      </w:pPr>
    </w:p>
    <w:p w14:paraId="6DCCC4D6">
      <w:pPr>
        <w:spacing w:before="100" w:beforeAutospacing="1" w:after="100" w:afterAutospacing="1" w:line="240" w:lineRule="auto"/>
        <w:outlineLvl w:val="3"/>
        <w:rPr>
          <w:rFonts w:eastAsia="Times New Roman" w:cs="Calibri"/>
          <w:b/>
          <w:bCs/>
          <w:sz w:val="44"/>
          <w:szCs w:val="44"/>
        </w:rPr>
      </w:pPr>
      <w:r>
        <w:rPr>
          <w:rFonts w:eastAsia="Times New Roman" w:cs="Calibri"/>
          <w:b/>
          <w:bCs/>
          <w:sz w:val="44"/>
          <w:szCs w:val="44"/>
        </w:rPr>
        <w:t>Game Mechanics and User Interface</w:t>
      </w:r>
    </w:p>
    <w:p w14:paraId="3B268FB7">
      <w:pPr>
        <w:spacing w:before="100" w:beforeAutospacing="1" w:after="100" w:afterAutospacing="1" w:line="240" w:lineRule="auto"/>
        <w:rPr>
          <w:rFonts w:eastAsia="Times New Roman" w:cs="Calibri"/>
          <w:sz w:val="44"/>
          <w:szCs w:val="44"/>
        </w:rPr>
      </w:pPr>
      <w:r>
        <w:rPr>
          <w:rFonts w:eastAsia="Times New Roman" w:cs="Calibri"/>
          <w:sz w:val="44"/>
          <w:szCs w:val="44"/>
        </w:rPr>
        <w:t>The graphical user interface (GUI) of the game was built using Python's Tkinter library. The game consists of the following features:</w:t>
      </w:r>
    </w:p>
    <w:p w14:paraId="7798009C">
      <w:pPr>
        <w:numPr>
          <w:ilvl w:val="0"/>
          <w:numId w:val="4"/>
        </w:numPr>
        <w:spacing w:before="100" w:beforeAutospacing="1" w:after="100" w:afterAutospacing="1" w:line="240" w:lineRule="auto"/>
        <w:rPr>
          <w:rFonts w:eastAsia="Times New Roman" w:cs="Calibri"/>
          <w:sz w:val="44"/>
          <w:szCs w:val="44"/>
        </w:rPr>
      </w:pPr>
      <w:r>
        <w:rPr>
          <w:rFonts w:eastAsia="Times New Roman" w:cs="Calibri"/>
          <w:b/>
          <w:bCs/>
          <w:sz w:val="44"/>
          <w:szCs w:val="44"/>
        </w:rPr>
        <w:t>Labels</w:t>
      </w:r>
      <w:r>
        <w:rPr>
          <w:rFonts w:eastAsia="Times New Roman" w:cs="Calibri"/>
          <w:sz w:val="44"/>
          <w:szCs w:val="44"/>
        </w:rPr>
        <w:t>: Display the player's and computer's choices, as well as the result of the game.</w:t>
      </w:r>
    </w:p>
    <w:p w14:paraId="07749C73">
      <w:pPr>
        <w:numPr>
          <w:ilvl w:val="0"/>
          <w:numId w:val="4"/>
        </w:numPr>
        <w:spacing w:before="100" w:beforeAutospacing="1" w:after="100" w:afterAutospacing="1" w:line="240" w:lineRule="auto"/>
        <w:rPr>
          <w:rFonts w:eastAsia="Times New Roman" w:cs="Calibri"/>
          <w:sz w:val="44"/>
          <w:szCs w:val="44"/>
        </w:rPr>
      </w:pPr>
      <w:r>
        <w:rPr>
          <w:rFonts w:eastAsia="Times New Roman" w:cs="Calibri"/>
          <w:b/>
          <w:bCs/>
          <w:sz w:val="44"/>
          <w:szCs w:val="44"/>
        </w:rPr>
        <w:t>Buttons</w:t>
      </w:r>
      <w:r>
        <w:rPr>
          <w:rFonts w:eastAsia="Times New Roman" w:cs="Calibri"/>
          <w:sz w:val="44"/>
          <w:szCs w:val="44"/>
        </w:rPr>
        <w:t>: Allow the player to choose between Rock, Paper, or Scissors. The reset button allows the player to restart the game at any time.</w:t>
      </w:r>
    </w:p>
    <w:p w14:paraId="4B9B378C">
      <w:pPr>
        <w:numPr>
          <w:ilvl w:val="0"/>
          <w:numId w:val="4"/>
        </w:numPr>
        <w:spacing w:before="100" w:beforeAutospacing="1" w:after="100" w:afterAutospacing="1" w:line="240" w:lineRule="auto"/>
        <w:rPr>
          <w:rFonts w:eastAsia="Times New Roman" w:cs="Calibri"/>
          <w:sz w:val="44"/>
          <w:szCs w:val="44"/>
        </w:rPr>
      </w:pPr>
      <w:r>
        <w:rPr>
          <w:rFonts w:eastAsia="Times New Roman" w:cs="Calibri"/>
          <w:b/>
          <w:bCs/>
          <w:sz w:val="44"/>
          <w:szCs w:val="44"/>
        </w:rPr>
        <w:t>Scoreboard</w:t>
      </w:r>
      <w:r>
        <w:rPr>
          <w:rFonts w:eastAsia="Times New Roman" w:cs="Calibri"/>
          <w:sz w:val="44"/>
          <w:szCs w:val="44"/>
        </w:rPr>
        <w:t>: Displays the current score, including the player's wins, computer's wins, and ties.</w:t>
      </w:r>
    </w:p>
    <w:p w14:paraId="6520C02A">
      <w:pPr>
        <w:spacing w:before="100" w:beforeAutospacing="1" w:after="100" w:afterAutospacing="1" w:line="240" w:lineRule="auto"/>
        <w:outlineLvl w:val="3"/>
        <w:rPr>
          <w:rFonts w:eastAsia="Times New Roman" w:cs="Calibri"/>
          <w:b/>
          <w:bCs/>
          <w:sz w:val="44"/>
          <w:szCs w:val="44"/>
        </w:rPr>
      </w:pPr>
      <w:r>
        <w:rPr>
          <w:rFonts w:eastAsia="Times New Roman" w:cs="Calibri"/>
          <w:b/>
          <w:bCs/>
          <w:sz w:val="44"/>
          <w:szCs w:val="44"/>
        </w:rPr>
        <w:t>Why BFS and DFS Are Used</w:t>
      </w:r>
    </w:p>
    <w:p w14:paraId="45174B86">
      <w:pPr>
        <w:numPr>
          <w:ilvl w:val="0"/>
          <w:numId w:val="5"/>
        </w:numPr>
        <w:spacing w:before="100" w:beforeAutospacing="1" w:after="100" w:afterAutospacing="1" w:line="240" w:lineRule="auto"/>
        <w:rPr>
          <w:rFonts w:eastAsia="Times New Roman" w:cs="Calibri"/>
          <w:sz w:val="44"/>
          <w:szCs w:val="44"/>
        </w:rPr>
      </w:pPr>
      <w:r>
        <w:rPr>
          <w:rFonts w:eastAsia="Times New Roman" w:cs="Calibri"/>
          <w:b/>
          <w:bCs/>
          <w:sz w:val="44"/>
          <w:szCs w:val="44"/>
        </w:rPr>
        <w:t>Simulation of Intelligent AI</w:t>
      </w:r>
      <w:r>
        <w:rPr>
          <w:rFonts w:eastAsia="Times New Roman" w:cs="Calibri"/>
          <w:sz w:val="44"/>
          <w:szCs w:val="44"/>
        </w:rPr>
        <w:t>: By using BFS and DFS, the AI simulates intelligent decision-making, going beyond simple random selection. These algorithms allow the AI to explore possible outcomes based on the player's previous choices, making the game more dynamic and engaging.</w:t>
      </w:r>
    </w:p>
    <w:p w14:paraId="2EEBBB93">
      <w:pPr>
        <w:numPr>
          <w:ilvl w:val="0"/>
          <w:numId w:val="5"/>
        </w:numPr>
        <w:spacing w:before="100" w:beforeAutospacing="1" w:after="100" w:afterAutospacing="1" w:line="240" w:lineRule="auto"/>
        <w:rPr>
          <w:rFonts w:eastAsia="Times New Roman" w:cs="Calibri"/>
          <w:sz w:val="44"/>
          <w:szCs w:val="44"/>
        </w:rPr>
      </w:pPr>
      <w:r>
        <w:rPr>
          <w:rFonts w:eastAsia="Times New Roman" w:cs="Calibri"/>
          <w:b/>
          <w:bCs/>
          <w:sz w:val="44"/>
          <w:szCs w:val="44"/>
        </w:rPr>
        <w:t>Improving Gameplay</w:t>
      </w:r>
      <w:r>
        <w:rPr>
          <w:rFonts w:eastAsia="Times New Roman" w:cs="Calibri"/>
          <w:sz w:val="44"/>
          <w:szCs w:val="44"/>
        </w:rPr>
        <w:t>: These algorithms enhance the challenge for the player by making the AI less predictable. While the AI still makes random moves, BFS and DFS allow it to consider potential future moves and strategically select its actions.</w:t>
      </w:r>
    </w:p>
    <w:p w14:paraId="350560DF">
      <w:pPr>
        <w:numPr>
          <w:ilvl w:val="0"/>
          <w:numId w:val="5"/>
        </w:numPr>
        <w:spacing w:before="100" w:beforeAutospacing="1" w:after="100" w:afterAutospacing="1" w:line="240" w:lineRule="auto"/>
        <w:rPr>
          <w:rFonts w:eastAsia="Times New Roman" w:cs="Calibri"/>
          <w:sz w:val="44"/>
          <w:szCs w:val="44"/>
        </w:rPr>
      </w:pPr>
      <w:r>
        <w:rPr>
          <w:rFonts w:eastAsia="Times New Roman" w:cs="Calibri"/>
          <w:b/>
          <w:bCs/>
          <w:sz w:val="44"/>
          <w:szCs w:val="44"/>
        </w:rPr>
        <w:t>Building a Predictive AI</w:t>
      </w:r>
      <w:r>
        <w:rPr>
          <w:rFonts w:eastAsia="Times New Roman" w:cs="Calibri"/>
          <w:sz w:val="44"/>
          <w:szCs w:val="44"/>
        </w:rPr>
        <w:t>: BFS and DFS help the AI “think ahead.” By evaluating multiple potential outcomes, the AI can make better predictions about the player's next move, simulating a more human-like decision-making process.</w:t>
      </w:r>
    </w:p>
    <w:p w14:paraId="1FB5A7C4">
      <w:pPr>
        <w:spacing w:before="100" w:beforeAutospacing="1" w:after="100" w:afterAutospacing="1" w:line="240" w:lineRule="auto"/>
        <w:outlineLvl w:val="3"/>
        <w:rPr>
          <w:rFonts w:eastAsia="Times New Roman" w:cs="Calibri"/>
          <w:b/>
          <w:bCs/>
          <w:sz w:val="44"/>
          <w:szCs w:val="44"/>
        </w:rPr>
      </w:pPr>
      <w:r>
        <w:rPr>
          <w:rFonts w:eastAsia="Times New Roman" w:cs="Calibri"/>
          <w:b/>
          <w:bCs/>
          <w:sz w:val="44"/>
          <w:szCs w:val="44"/>
        </w:rPr>
        <w:t>Algorithm Performance</w:t>
      </w:r>
    </w:p>
    <w:p w14:paraId="3B2FB008">
      <w:pPr>
        <w:numPr>
          <w:ilvl w:val="0"/>
          <w:numId w:val="6"/>
        </w:numPr>
        <w:spacing w:before="100" w:beforeAutospacing="1" w:after="100" w:afterAutospacing="1" w:line="240" w:lineRule="auto"/>
        <w:rPr>
          <w:rFonts w:eastAsia="Times New Roman" w:cs="Calibri"/>
          <w:sz w:val="44"/>
          <w:szCs w:val="44"/>
        </w:rPr>
      </w:pPr>
      <w:r>
        <w:rPr>
          <w:rFonts w:eastAsia="Times New Roman" w:cs="Calibri"/>
          <w:b/>
          <w:bCs/>
          <w:sz w:val="44"/>
          <w:szCs w:val="44"/>
        </w:rPr>
        <w:t>BFS</w:t>
      </w:r>
      <w:r>
        <w:rPr>
          <w:rFonts w:eastAsia="Times New Roman" w:cs="Calibri"/>
          <w:sz w:val="44"/>
          <w:szCs w:val="44"/>
        </w:rPr>
        <w:t>:</w:t>
      </w:r>
    </w:p>
    <w:p w14:paraId="28AD37DC">
      <w:pPr>
        <w:numPr>
          <w:ilvl w:val="1"/>
          <w:numId w:val="6"/>
        </w:numPr>
        <w:spacing w:before="100" w:beforeAutospacing="1" w:after="100" w:afterAutospacing="1" w:line="240" w:lineRule="auto"/>
        <w:rPr>
          <w:rFonts w:eastAsia="Times New Roman" w:cs="Calibri"/>
          <w:sz w:val="44"/>
          <w:szCs w:val="44"/>
        </w:rPr>
      </w:pPr>
      <w:r>
        <w:rPr>
          <w:rFonts w:eastAsia="Times New Roman" w:cs="Calibri"/>
          <w:b/>
          <w:bCs/>
          <w:sz w:val="44"/>
          <w:szCs w:val="44"/>
        </w:rPr>
        <w:t>Pros</w:t>
      </w:r>
      <w:r>
        <w:rPr>
          <w:rFonts w:eastAsia="Times New Roman" w:cs="Calibri"/>
          <w:sz w:val="44"/>
          <w:szCs w:val="44"/>
        </w:rPr>
        <w:t>: BFS ensures that all possible choices are evaluated before a decision is made. It’s a good fit for scenarios where a comprehensive exploration of options is required.</w:t>
      </w:r>
    </w:p>
    <w:p w14:paraId="2C16BF23">
      <w:pPr>
        <w:numPr>
          <w:ilvl w:val="1"/>
          <w:numId w:val="6"/>
        </w:numPr>
        <w:spacing w:before="100" w:beforeAutospacing="1" w:after="100" w:afterAutospacing="1" w:line="240" w:lineRule="auto"/>
        <w:rPr>
          <w:rFonts w:eastAsia="Times New Roman" w:cs="Calibri"/>
          <w:sz w:val="44"/>
          <w:szCs w:val="44"/>
        </w:rPr>
      </w:pPr>
      <w:r>
        <w:rPr>
          <w:rFonts w:eastAsia="Times New Roman" w:cs="Calibri"/>
          <w:b/>
          <w:bCs/>
          <w:sz w:val="44"/>
          <w:szCs w:val="44"/>
        </w:rPr>
        <w:t>Cons</w:t>
      </w:r>
      <w:r>
        <w:rPr>
          <w:rFonts w:eastAsia="Times New Roman" w:cs="Calibri"/>
          <w:sz w:val="44"/>
          <w:szCs w:val="44"/>
        </w:rPr>
        <w:t>: BFS can be computationally expensive, especially when the graph is large. In this case, the simplicity of the game minimizes this drawback.</w:t>
      </w:r>
    </w:p>
    <w:p w14:paraId="23EABC0C">
      <w:pPr>
        <w:numPr>
          <w:ilvl w:val="0"/>
          <w:numId w:val="6"/>
        </w:numPr>
        <w:spacing w:before="100" w:beforeAutospacing="1" w:after="100" w:afterAutospacing="1" w:line="240" w:lineRule="auto"/>
        <w:rPr>
          <w:rFonts w:eastAsia="Times New Roman" w:cs="Calibri"/>
          <w:sz w:val="44"/>
          <w:szCs w:val="44"/>
        </w:rPr>
      </w:pPr>
      <w:r>
        <w:rPr>
          <w:rFonts w:eastAsia="Times New Roman" w:cs="Calibri"/>
          <w:b/>
          <w:bCs/>
          <w:sz w:val="44"/>
          <w:szCs w:val="44"/>
        </w:rPr>
        <w:t>DFS</w:t>
      </w:r>
      <w:r>
        <w:rPr>
          <w:rFonts w:eastAsia="Times New Roman" w:cs="Calibri"/>
          <w:sz w:val="44"/>
          <w:szCs w:val="44"/>
        </w:rPr>
        <w:t>:</w:t>
      </w:r>
    </w:p>
    <w:p w14:paraId="7866AFD7">
      <w:pPr>
        <w:numPr>
          <w:ilvl w:val="1"/>
          <w:numId w:val="6"/>
        </w:numPr>
        <w:spacing w:before="100" w:beforeAutospacing="1" w:after="100" w:afterAutospacing="1" w:line="240" w:lineRule="auto"/>
        <w:rPr>
          <w:rFonts w:eastAsia="Times New Roman" w:cs="Calibri"/>
          <w:sz w:val="44"/>
          <w:szCs w:val="44"/>
        </w:rPr>
      </w:pPr>
      <w:r>
        <w:rPr>
          <w:rFonts w:eastAsia="Times New Roman" w:cs="Calibri"/>
          <w:b/>
          <w:bCs/>
          <w:sz w:val="44"/>
          <w:szCs w:val="44"/>
        </w:rPr>
        <w:t>Pros</w:t>
      </w:r>
      <w:r>
        <w:rPr>
          <w:rFonts w:eastAsia="Times New Roman" w:cs="Calibri"/>
          <w:sz w:val="44"/>
          <w:szCs w:val="44"/>
        </w:rPr>
        <w:t>: DFS allows for deeper exploration, which helps the AI simulate more complex strategies. It can reveal hidden patterns in player behavior over multiple rounds.</w:t>
      </w:r>
    </w:p>
    <w:p w14:paraId="0C3080B1">
      <w:pPr>
        <w:numPr>
          <w:ilvl w:val="1"/>
          <w:numId w:val="6"/>
        </w:numPr>
        <w:spacing w:before="100" w:beforeAutospacing="1" w:after="100" w:afterAutospacing="1" w:line="240" w:lineRule="auto"/>
        <w:rPr>
          <w:rFonts w:eastAsia="Times New Roman" w:cs="Calibri"/>
          <w:sz w:val="44"/>
          <w:szCs w:val="44"/>
        </w:rPr>
      </w:pPr>
      <w:r>
        <w:rPr>
          <w:rFonts w:eastAsia="Times New Roman" w:cs="Calibri"/>
          <w:b/>
          <w:bCs/>
          <w:sz w:val="44"/>
          <w:szCs w:val="44"/>
        </w:rPr>
        <w:t>Cons</w:t>
      </w:r>
      <w:r>
        <w:rPr>
          <w:rFonts w:eastAsia="Times New Roman" w:cs="Calibri"/>
          <w:sz w:val="44"/>
          <w:szCs w:val="44"/>
        </w:rPr>
        <w:t>: DFS may miss immediate optimal choices in favor of exploring deeper strategies. This can make the AI less responsive in certain situations.</w:t>
      </w:r>
    </w:p>
    <w:p w14:paraId="71EA4DC5">
      <w:pPr>
        <w:spacing w:after="0" w:line="240" w:lineRule="auto"/>
        <w:rPr>
          <w:rFonts w:eastAsia="Times New Roman" w:cs="Calibri"/>
          <w:sz w:val="44"/>
          <w:szCs w:val="44"/>
        </w:rPr>
      </w:pPr>
      <w:r>
        <w:rPr>
          <w:rFonts w:eastAsia="Times New Roman" w:cs="Calibri"/>
          <w:sz w:val="44"/>
          <w:szCs w:val="44"/>
        </w:rPr>
        <w:pict>
          <v:rect id="_x0000_i1025" o:spt="1" style="height:1.5pt;width:0pt;" fillcolor="#A0A0A0" filled="t" stroked="f" coordsize="21600,21600" o:hr="t" o:hrstd="t" o:hralign="center">
            <v:path/>
            <v:fill on="t" focussize="0,0"/>
            <v:stroke on="f"/>
            <v:imagedata o:title=""/>
            <o:lock v:ext="edit"/>
            <w10:wrap type="none"/>
            <w10:anchorlock/>
          </v:rect>
        </w:pict>
      </w:r>
    </w:p>
    <w:p w14:paraId="1A2A5AFA">
      <w:pPr>
        <w:spacing w:before="100" w:beforeAutospacing="1" w:after="100" w:afterAutospacing="1" w:line="240" w:lineRule="auto"/>
        <w:outlineLvl w:val="3"/>
        <w:rPr>
          <w:rFonts w:eastAsia="Times New Roman" w:cs="Calibri"/>
          <w:b/>
          <w:bCs/>
          <w:sz w:val="44"/>
          <w:szCs w:val="44"/>
        </w:rPr>
      </w:pPr>
      <w:r>
        <w:rPr>
          <w:rFonts w:eastAsia="Times New Roman" w:cs="Calibri"/>
          <w:b/>
          <w:bCs/>
          <w:sz w:val="44"/>
          <w:szCs w:val="44"/>
        </w:rPr>
        <w:t>Conclusion</w:t>
      </w:r>
    </w:p>
    <w:p w14:paraId="72AD8636">
      <w:pPr>
        <w:spacing w:before="100" w:beforeAutospacing="1" w:after="100" w:afterAutospacing="1" w:line="240" w:lineRule="auto"/>
        <w:rPr>
          <w:rFonts w:eastAsia="Times New Roman" w:cs="Calibri"/>
          <w:sz w:val="44"/>
          <w:szCs w:val="44"/>
        </w:rPr>
      </w:pPr>
      <w:r>
        <w:rPr>
          <w:rFonts w:eastAsia="Times New Roman" w:cs="Calibri"/>
          <w:sz w:val="44"/>
          <w:szCs w:val="44"/>
        </w:rPr>
        <w:t xml:space="preserve">The combination of </w:t>
      </w:r>
      <w:r>
        <w:rPr>
          <w:rFonts w:eastAsia="Times New Roman" w:cs="Calibri"/>
          <w:b/>
          <w:bCs/>
          <w:sz w:val="44"/>
          <w:szCs w:val="44"/>
        </w:rPr>
        <w:t>Breadth-First Search (BFS)</w:t>
      </w:r>
      <w:r>
        <w:rPr>
          <w:rFonts w:eastAsia="Times New Roman" w:cs="Calibri"/>
          <w:sz w:val="44"/>
          <w:szCs w:val="44"/>
        </w:rPr>
        <w:t xml:space="preserve"> and </w:t>
      </w:r>
      <w:r>
        <w:rPr>
          <w:rFonts w:eastAsia="Times New Roman" w:cs="Calibri"/>
          <w:b/>
          <w:bCs/>
          <w:sz w:val="44"/>
          <w:szCs w:val="44"/>
        </w:rPr>
        <w:t>Depth-First Search (DFS)</w:t>
      </w:r>
      <w:r>
        <w:rPr>
          <w:rFonts w:eastAsia="Times New Roman" w:cs="Calibri"/>
          <w:sz w:val="44"/>
          <w:szCs w:val="44"/>
        </w:rPr>
        <w:t xml:space="preserve"> in the Rock, Paper, Scissors game allows for the simulation of intelligent behavior in the computer's decision-making process. While the algorithms are not directly visible to the user, they play a critical role in making the game more challenging and engaging. BFS and DFS help the AI explore potential future moves, making decisions based on the player's past actions. This not only enhances the gameplay experience but also sets the foundation for more advanced AI in future versions of the game.</w:t>
      </w:r>
    </w:p>
    <w:p w14:paraId="00BB74D1">
      <w:pPr>
        <w:spacing w:before="100" w:beforeAutospacing="1" w:after="100" w:afterAutospacing="1" w:line="240" w:lineRule="auto"/>
        <w:rPr>
          <w:rFonts w:eastAsia="Times New Roman" w:cs="Calibri"/>
          <w:sz w:val="44"/>
          <w:szCs w:val="44"/>
        </w:rPr>
      </w:pPr>
      <w:r>
        <w:rPr>
          <w:rFonts w:eastAsia="Times New Roman" w:cs="Calibri"/>
          <w:sz w:val="44"/>
          <w:szCs w:val="44"/>
        </w:rPr>
        <w:t>By leveraging these algorithms, the game becomes more than just a simple game of chance. The AI can simulate a deeper, more strategic level of play, which makes the game more interactive and dynamic for the user.</w:t>
      </w:r>
    </w:p>
    <w:p w14:paraId="04AF9EE5">
      <w:pPr>
        <w:spacing w:before="100" w:beforeAutospacing="1" w:after="100" w:afterAutospacing="1" w:line="240" w:lineRule="auto"/>
        <w:outlineLvl w:val="3"/>
        <w:rPr>
          <w:rFonts w:eastAsia="Times New Roman" w:cs="Calibri"/>
          <w:b/>
          <w:bCs/>
          <w:sz w:val="44"/>
          <w:szCs w:val="44"/>
        </w:rPr>
      </w:pPr>
      <w:r>
        <w:rPr>
          <w:rFonts w:eastAsia="Times New Roman" w:cs="Calibri"/>
          <w:b/>
          <w:bCs/>
          <w:sz w:val="44"/>
          <w:szCs w:val="44"/>
        </w:rPr>
        <w:t>Future Directions</w:t>
      </w:r>
    </w:p>
    <w:p w14:paraId="66D80AEB">
      <w:pPr>
        <w:numPr>
          <w:ilvl w:val="0"/>
          <w:numId w:val="7"/>
        </w:numPr>
        <w:spacing w:before="100" w:beforeAutospacing="1" w:after="100" w:afterAutospacing="1" w:line="240" w:lineRule="auto"/>
        <w:rPr>
          <w:rFonts w:eastAsia="Times New Roman" w:cs="Calibri"/>
          <w:sz w:val="44"/>
          <w:szCs w:val="44"/>
        </w:rPr>
      </w:pPr>
      <w:r>
        <w:rPr>
          <w:rFonts w:eastAsia="Times New Roman" w:cs="Calibri"/>
          <w:b/>
          <w:bCs/>
          <w:sz w:val="44"/>
          <w:szCs w:val="44"/>
        </w:rPr>
        <w:t>Pattern Recognition</w:t>
      </w:r>
      <w:r>
        <w:rPr>
          <w:rFonts w:eastAsia="Times New Roman" w:cs="Calibri"/>
          <w:sz w:val="44"/>
          <w:szCs w:val="44"/>
        </w:rPr>
        <w:t>: Future versions of the AI could incorporate pattern recognition to further enhance decision-making and adapt to the player's behavior over time.</w:t>
      </w:r>
    </w:p>
    <w:p w14:paraId="6E08307C">
      <w:pPr>
        <w:numPr>
          <w:ilvl w:val="0"/>
          <w:numId w:val="7"/>
        </w:numPr>
        <w:spacing w:before="100" w:beforeAutospacing="1" w:after="100" w:afterAutospacing="1" w:line="240" w:lineRule="auto"/>
        <w:rPr>
          <w:rFonts w:eastAsia="Times New Roman" w:cs="Calibri"/>
          <w:sz w:val="44"/>
          <w:szCs w:val="44"/>
        </w:rPr>
      </w:pPr>
      <w:r>
        <w:rPr>
          <w:rFonts w:eastAsia="Times New Roman" w:cs="Calibri"/>
          <w:b/>
          <w:bCs/>
          <w:sz w:val="44"/>
          <w:szCs w:val="44"/>
        </w:rPr>
        <w:t>Machine Learning</w:t>
      </w:r>
      <w:r>
        <w:rPr>
          <w:rFonts w:eastAsia="Times New Roman" w:cs="Calibri"/>
          <w:sz w:val="44"/>
          <w:szCs w:val="44"/>
        </w:rPr>
        <w:t>: Machine learning algorithms could be introduced to allow the AI to learn from past games and improve its strategy dynamically.</w:t>
      </w:r>
    </w:p>
    <w:p w14:paraId="01E1D316"/>
    <w:p w14:paraId="2EEAD779">
      <w:pPr>
        <w:rPr>
          <w:rFonts w:cs="Calibri"/>
          <w:b/>
          <w:sz w:val="48"/>
          <w:szCs w:val="48"/>
        </w:rPr>
      </w:pPr>
      <w:r>
        <w:rPr>
          <w:rFonts w:cs="Calibri"/>
          <w:b/>
          <w:sz w:val="48"/>
          <w:szCs w:val="48"/>
        </w:rPr>
        <w:t>Code</w:t>
      </w:r>
    </w:p>
    <w:p w14:paraId="3B79075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7A7E85"/>
          <w:sz w:val="28"/>
          <w:szCs w:val="28"/>
        </w:rPr>
      </w:pPr>
      <w:r>
        <w:rPr>
          <w:rFonts w:ascii="Courier New" w:hAnsi="Courier New" w:eastAsia="Times New Roman" w:cs="Courier New"/>
          <w:color w:val="CF8E6D"/>
          <w:sz w:val="28"/>
          <w:szCs w:val="28"/>
        </w:rPr>
        <w:t xml:space="preserve">import </w:t>
      </w:r>
      <w:r>
        <w:rPr>
          <w:rFonts w:ascii="Courier New" w:hAnsi="Courier New" w:eastAsia="Times New Roman" w:cs="Courier New"/>
          <w:color w:val="BCBEC4"/>
          <w:sz w:val="28"/>
          <w:szCs w:val="28"/>
        </w:rPr>
        <w:t xml:space="preserve">tkinter </w:t>
      </w:r>
      <w:r>
        <w:rPr>
          <w:rFonts w:ascii="Courier New" w:hAnsi="Courier New" w:eastAsia="Times New Roman" w:cs="Courier New"/>
          <w:color w:val="CF8E6D"/>
          <w:sz w:val="28"/>
          <w:szCs w:val="28"/>
        </w:rPr>
        <w:t xml:space="preserve">as </w:t>
      </w:r>
      <w:r>
        <w:rPr>
          <w:rFonts w:ascii="Courier New" w:hAnsi="Courier New" w:eastAsia="Times New Roman" w:cs="Courier New"/>
          <w:color w:val="BCBEC4"/>
          <w:sz w:val="28"/>
          <w:szCs w:val="28"/>
        </w:rPr>
        <w:t>tk</w:t>
      </w:r>
      <w:r>
        <w:rPr>
          <w:rFonts w:ascii="Courier New" w:hAnsi="Courier New" w:eastAsia="Times New Roman" w:cs="Courier New"/>
          <w:color w:val="BCBEC4"/>
          <w:sz w:val="28"/>
          <w:szCs w:val="28"/>
        </w:rPr>
        <w:br w:type="textWrapping"/>
      </w:r>
      <w:r>
        <w:rPr>
          <w:rFonts w:ascii="Courier New" w:hAnsi="Courier New" w:eastAsia="Times New Roman" w:cs="Courier New"/>
          <w:color w:val="CF8E6D"/>
          <w:sz w:val="28"/>
          <w:szCs w:val="28"/>
        </w:rPr>
        <w:t xml:space="preserve">import </w:t>
      </w:r>
      <w:r>
        <w:rPr>
          <w:rFonts w:ascii="Courier New" w:hAnsi="Courier New" w:eastAsia="Times New Roman" w:cs="Courier New"/>
          <w:color w:val="BCBEC4"/>
          <w:sz w:val="28"/>
          <w:szCs w:val="28"/>
        </w:rPr>
        <w:t>random</w:t>
      </w:r>
      <w:r>
        <w:rPr>
          <w:rFonts w:ascii="Courier New" w:hAnsi="Courier New" w:eastAsia="Times New Roman" w:cs="Courier New"/>
          <w:color w:val="BCBEC4"/>
          <w:sz w:val="28"/>
          <w:szCs w:val="28"/>
        </w:rPr>
        <w:br w:type="textWrapping"/>
      </w:r>
      <w:r>
        <w:rPr>
          <w:rFonts w:ascii="Courier New" w:hAnsi="Courier New" w:eastAsia="Times New Roman" w:cs="Courier New"/>
          <w:color w:val="CF8E6D"/>
          <w:sz w:val="28"/>
          <w:szCs w:val="28"/>
        </w:rPr>
        <w:t xml:space="preserve">from </w:t>
      </w:r>
      <w:r>
        <w:rPr>
          <w:rFonts w:ascii="Courier New" w:hAnsi="Courier New" w:eastAsia="Times New Roman" w:cs="Courier New"/>
          <w:color w:val="BCBEC4"/>
          <w:sz w:val="28"/>
          <w:szCs w:val="28"/>
        </w:rPr>
        <w:t xml:space="preserve">collections </w:t>
      </w:r>
      <w:r>
        <w:rPr>
          <w:rFonts w:ascii="Courier New" w:hAnsi="Courier New" w:eastAsia="Times New Roman" w:cs="Courier New"/>
          <w:color w:val="CF8E6D"/>
          <w:sz w:val="28"/>
          <w:szCs w:val="28"/>
        </w:rPr>
        <w:t xml:space="preserve">import </w:t>
      </w:r>
      <w:r>
        <w:rPr>
          <w:rFonts w:ascii="Courier New" w:hAnsi="Courier New" w:eastAsia="Times New Roman" w:cs="Courier New"/>
          <w:color w:val="BCBEC4"/>
          <w:sz w:val="28"/>
          <w:szCs w:val="28"/>
        </w:rPr>
        <w:t>deque</w:t>
      </w:r>
      <w:r>
        <w:rPr>
          <w:rFonts w:ascii="Courier New" w:hAnsi="Courier New" w:eastAsia="Times New Roman" w:cs="Courier New"/>
          <w:color w:val="BCBEC4"/>
          <w:sz w:val="28"/>
          <w:szCs w:val="28"/>
        </w:rPr>
        <w:br w:type="textWrapping"/>
      </w:r>
      <w:r>
        <w:rPr>
          <w:rFonts w:ascii="Courier New" w:hAnsi="Courier New" w:eastAsia="Times New Roman" w:cs="Courier New"/>
          <w:color w:val="7A7E85"/>
          <w:sz w:val="28"/>
          <w:szCs w:val="28"/>
        </w:rPr>
        <w:br w:type="textWrapping"/>
      </w:r>
      <w:r>
        <w:rPr>
          <w:rFonts w:ascii="Courier New" w:hAnsi="Courier New" w:eastAsia="Times New Roman" w:cs="Courier New"/>
          <w:color w:val="BCBEC4"/>
          <w:sz w:val="28"/>
          <w:szCs w:val="28"/>
        </w:rPr>
        <w:t>move_graph = {</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w:t>
      </w:r>
      <w:r>
        <w:rPr>
          <w:rFonts w:ascii="Courier New" w:hAnsi="Courier New" w:eastAsia="Times New Roman" w:cs="Courier New"/>
          <w:color w:val="6AAB73"/>
          <w:sz w:val="28"/>
          <w:szCs w:val="28"/>
        </w:rPr>
        <w:t>"Rock"</w:t>
      </w:r>
      <w:r>
        <w:rPr>
          <w:rFonts w:ascii="Courier New" w:hAnsi="Courier New" w:eastAsia="Times New Roman" w:cs="Courier New"/>
          <w:color w:val="BCBEC4"/>
          <w:sz w:val="28"/>
          <w:szCs w:val="28"/>
        </w:rPr>
        <w:t>: [</w:t>
      </w:r>
      <w:r>
        <w:rPr>
          <w:rFonts w:ascii="Courier New" w:hAnsi="Courier New" w:eastAsia="Times New Roman" w:cs="Courier New"/>
          <w:color w:val="6AAB73"/>
          <w:sz w:val="28"/>
          <w:szCs w:val="28"/>
        </w:rPr>
        <w:t>"Paper"</w:t>
      </w:r>
      <w:r>
        <w:rPr>
          <w:rFonts w:ascii="Courier New" w:hAnsi="Courier New" w:eastAsia="Times New Roman" w:cs="Courier New"/>
          <w:color w:val="BCBEC4"/>
          <w:sz w:val="28"/>
          <w:szCs w:val="28"/>
        </w:rPr>
        <w:t xml:space="preserve">, </w:t>
      </w:r>
      <w:r>
        <w:rPr>
          <w:rFonts w:ascii="Courier New" w:hAnsi="Courier New" w:eastAsia="Times New Roman" w:cs="Courier New"/>
          <w:color w:val="6AAB73"/>
          <w:sz w:val="28"/>
          <w:szCs w:val="28"/>
        </w:rPr>
        <w:t>"Scissors"</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w:t>
      </w:r>
      <w:r>
        <w:rPr>
          <w:rFonts w:ascii="Courier New" w:hAnsi="Courier New" w:eastAsia="Times New Roman" w:cs="Courier New"/>
          <w:color w:val="6AAB73"/>
          <w:sz w:val="28"/>
          <w:szCs w:val="28"/>
        </w:rPr>
        <w:t>"Paper"</w:t>
      </w:r>
      <w:r>
        <w:rPr>
          <w:rFonts w:ascii="Courier New" w:hAnsi="Courier New" w:eastAsia="Times New Roman" w:cs="Courier New"/>
          <w:color w:val="BCBEC4"/>
          <w:sz w:val="28"/>
          <w:szCs w:val="28"/>
        </w:rPr>
        <w:t>: [</w:t>
      </w:r>
      <w:r>
        <w:rPr>
          <w:rFonts w:ascii="Courier New" w:hAnsi="Courier New" w:eastAsia="Times New Roman" w:cs="Courier New"/>
          <w:color w:val="6AAB73"/>
          <w:sz w:val="28"/>
          <w:szCs w:val="28"/>
        </w:rPr>
        <w:t>"Rock"</w:t>
      </w:r>
      <w:r>
        <w:rPr>
          <w:rFonts w:ascii="Courier New" w:hAnsi="Courier New" w:eastAsia="Times New Roman" w:cs="Courier New"/>
          <w:color w:val="BCBEC4"/>
          <w:sz w:val="28"/>
          <w:szCs w:val="28"/>
        </w:rPr>
        <w:t xml:space="preserve">, </w:t>
      </w:r>
      <w:r>
        <w:rPr>
          <w:rFonts w:ascii="Courier New" w:hAnsi="Courier New" w:eastAsia="Times New Roman" w:cs="Courier New"/>
          <w:color w:val="6AAB73"/>
          <w:sz w:val="28"/>
          <w:szCs w:val="28"/>
        </w:rPr>
        <w:t>"Scissors"</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w:t>
      </w:r>
      <w:r>
        <w:rPr>
          <w:rFonts w:ascii="Courier New" w:hAnsi="Courier New" w:eastAsia="Times New Roman" w:cs="Courier New"/>
          <w:color w:val="6AAB73"/>
          <w:sz w:val="28"/>
          <w:szCs w:val="28"/>
        </w:rPr>
        <w:t>"Scissors"</w:t>
      </w:r>
      <w:r>
        <w:rPr>
          <w:rFonts w:ascii="Courier New" w:hAnsi="Courier New" w:eastAsia="Times New Roman" w:cs="Courier New"/>
          <w:color w:val="BCBEC4"/>
          <w:sz w:val="28"/>
          <w:szCs w:val="28"/>
        </w:rPr>
        <w:t>: [</w:t>
      </w:r>
      <w:r>
        <w:rPr>
          <w:rFonts w:ascii="Courier New" w:hAnsi="Courier New" w:eastAsia="Times New Roman" w:cs="Courier New"/>
          <w:color w:val="6AAB73"/>
          <w:sz w:val="28"/>
          <w:szCs w:val="28"/>
        </w:rPr>
        <w:t>"Rock"</w:t>
      </w:r>
      <w:r>
        <w:rPr>
          <w:rFonts w:ascii="Courier New" w:hAnsi="Courier New" w:eastAsia="Times New Roman" w:cs="Courier New"/>
          <w:color w:val="BCBEC4"/>
          <w:sz w:val="28"/>
          <w:szCs w:val="28"/>
        </w:rPr>
        <w:t xml:space="preserve">, </w:t>
      </w:r>
      <w:r>
        <w:rPr>
          <w:rFonts w:ascii="Courier New" w:hAnsi="Courier New" w:eastAsia="Times New Roman" w:cs="Courier New"/>
          <w:color w:val="6AAB73"/>
          <w:sz w:val="28"/>
          <w:szCs w:val="28"/>
        </w:rPr>
        <w:t>"Paper"</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7A7E85"/>
          <w:sz w:val="28"/>
          <w:szCs w:val="28"/>
        </w:rPr>
        <w:br w:type="textWrapping"/>
      </w:r>
      <w:r>
        <w:rPr>
          <w:rFonts w:ascii="Courier New" w:hAnsi="Courier New" w:eastAsia="Times New Roman" w:cs="Courier New"/>
          <w:color w:val="CF8E6D"/>
          <w:sz w:val="28"/>
          <w:szCs w:val="28"/>
        </w:rPr>
        <w:t xml:space="preserve">def </w:t>
      </w:r>
      <w:r>
        <w:rPr>
          <w:rFonts w:ascii="Courier New" w:hAnsi="Courier New" w:eastAsia="Times New Roman" w:cs="Courier New"/>
          <w:color w:val="56A8F5"/>
          <w:sz w:val="28"/>
          <w:szCs w:val="28"/>
        </w:rPr>
        <w:t>get_computer_choice</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w:t>
      </w:r>
      <w:r>
        <w:rPr>
          <w:rFonts w:ascii="Courier New" w:hAnsi="Courier New" w:eastAsia="Times New Roman" w:cs="Courier New"/>
          <w:color w:val="CF8E6D"/>
          <w:sz w:val="28"/>
          <w:szCs w:val="28"/>
        </w:rPr>
        <w:t xml:space="preserve">return </w:t>
      </w:r>
      <w:r>
        <w:rPr>
          <w:rFonts w:ascii="Courier New" w:hAnsi="Courier New" w:eastAsia="Times New Roman" w:cs="Courier New"/>
          <w:color w:val="BCBEC4"/>
          <w:sz w:val="28"/>
          <w:szCs w:val="28"/>
        </w:rPr>
        <w:t>random.choice([</w:t>
      </w:r>
      <w:r>
        <w:rPr>
          <w:rFonts w:ascii="Courier New" w:hAnsi="Courier New" w:eastAsia="Times New Roman" w:cs="Courier New"/>
          <w:color w:val="6AAB73"/>
          <w:sz w:val="28"/>
          <w:szCs w:val="28"/>
        </w:rPr>
        <w:t>"Rock"</w:t>
      </w:r>
      <w:r>
        <w:rPr>
          <w:rFonts w:ascii="Courier New" w:hAnsi="Courier New" w:eastAsia="Times New Roman" w:cs="Courier New"/>
          <w:color w:val="BCBEC4"/>
          <w:sz w:val="28"/>
          <w:szCs w:val="28"/>
        </w:rPr>
        <w:t xml:space="preserve">, </w:t>
      </w:r>
      <w:r>
        <w:rPr>
          <w:rFonts w:ascii="Courier New" w:hAnsi="Courier New" w:eastAsia="Times New Roman" w:cs="Courier New"/>
          <w:color w:val="6AAB73"/>
          <w:sz w:val="28"/>
          <w:szCs w:val="28"/>
        </w:rPr>
        <w:t>"Paper"</w:t>
      </w:r>
      <w:r>
        <w:rPr>
          <w:rFonts w:ascii="Courier New" w:hAnsi="Courier New" w:eastAsia="Times New Roman" w:cs="Courier New"/>
          <w:color w:val="BCBEC4"/>
          <w:sz w:val="28"/>
          <w:szCs w:val="28"/>
        </w:rPr>
        <w:t xml:space="preserve">, </w:t>
      </w:r>
      <w:r>
        <w:rPr>
          <w:rFonts w:ascii="Courier New" w:hAnsi="Courier New" w:eastAsia="Times New Roman" w:cs="Courier New"/>
          <w:color w:val="6AAB73"/>
          <w:sz w:val="28"/>
          <w:szCs w:val="28"/>
        </w:rPr>
        <w:t>"Scissors"</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br w:type="textWrapping"/>
      </w:r>
      <w:r>
        <w:rPr>
          <w:rFonts w:ascii="Courier New" w:hAnsi="Courier New" w:eastAsia="Times New Roman" w:cs="Courier New"/>
          <w:color w:val="7A7E85"/>
          <w:sz w:val="28"/>
          <w:szCs w:val="28"/>
        </w:rPr>
        <w:br w:type="textWrapping"/>
      </w:r>
      <w:r>
        <w:rPr>
          <w:rFonts w:ascii="Courier New" w:hAnsi="Courier New" w:eastAsia="Times New Roman" w:cs="Courier New"/>
          <w:color w:val="CF8E6D"/>
          <w:sz w:val="28"/>
          <w:szCs w:val="28"/>
        </w:rPr>
        <w:t xml:space="preserve">def </w:t>
      </w:r>
      <w:r>
        <w:rPr>
          <w:rFonts w:ascii="Courier New" w:hAnsi="Courier New" w:eastAsia="Times New Roman" w:cs="Courier New"/>
          <w:color w:val="56A8F5"/>
          <w:sz w:val="28"/>
          <w:szCs w:val="28"/>
        </w:rPr>
        <w:t>bfs</w:t>
      </w:r>
      <w:r>
        <w:rPr>
          <w:rFonts w:ascii="Courier New" w:hAnsi="Courier New" w:eastAsia="Times New Roman" w:cs="Courier New"/>
          <w:color w:val="BCBEC4"/>
          <w:sz w:val="28"/>
          <w:szCs w:val="28"/>
        </w:rPr>
        <w:t>(start_move):</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visited = </w:t>
      </w:r>
      <w:r>
        <w:rPr>
          <w:rFonts w:ascii="Courier New" w:hAnsi="Courier New" w:eastAsia="Times New Roman" w:cs="Courier New"/>
          <w:color w:val="8888C6"/>
          <w:sz w:val="28"/>
          <w:szCs w:val="28"/>
        </w:rPr>
        <w:t>set</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queue = deque([start_move])</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w:t>
      </w:r>
      <w:r>
        <w:rPr>
          <w:rFonts w:ascii="Courier New" w:hAnsi="Courier New" w:eastAsia="Times New Roman" w:cs="Courier New"/>
          <w:color w:val="CF8E6D"/>
          <w:sz w:val="28"/>
          <w:szCs w:val="28"/>
        </w:rPr>
        <w:t xml:space="preserve">while </w:t>
      </w:r>
      <w:r>
        <w:rPr>
          <w:rFonts w:ascii="Courier New" w:hAnsi="Courier New" w:eastAsia="Times New Roman" w:cs="Courier New"/>
          <w:color w:val="BCBEC4"/>
          <w:sz w:val="28"/>
          <w:szCs w:val="28"/>
        </w:rPr>
        <w:t>queue:</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move = queue.popleft()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w:t>
      </w:r>
      <w:r>
        <w:rPr>
          <w:rFonts w:ascii="Courier New" w:hAnsi="Courier New" w:eastAsia="Times New Roman" w:cs="Courier New"/>
          <w:color w:val="CF8E6D"/>
          <w:sz w:val="28"/>
          <w:szCs w:val="28"/>
        </w:rPr>
        <w:t xml:space="preserve">if </w:t>
      </w:r>
      <w:r>
        <w:rPr>
          <w:rFonts w:ascii="Courier New" w:hAnsi="Courier New" w:eastAsia="Times New Roman" w:cs="Courier New"/>
          <w:color w:val="BCBEC4"/>
          <w:sz w:val="28"/>
          <w:szCs w:val="28"/>
        </w:rPr>
        <w:t xml:space="preserve">move </w:t>
      </w:r>
      <w:r>
        <w:rPr>
          <w:rFonts w:ascii="Courier New" w:hAnsi="Courier New" w:eastAsia="Times New Roman" w:cs="Courier New"/>
          <w:color w:val="CF8E6D"/>
          <w:sz w:val="28"/>
          <w:szCs w:val="28"/>
        </w:rPr>
        <w:t xml:space="preserve">not in </w:t>
      </w:r>
      <w:r>
        <w:rPr>
          <w:rFonts w:ascii="Courier New" w:hAnsi="Courier New" w:eastAsia="Times New Roman" w:cs="Courier New"/>
          <w:color w:val="BCBEC4"/>
          <w:sz w:val="28"/>
          <w:szCs w:val="28"/>
        </w:rPr>
        <w:t>visited:</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visited.add(move)</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queue.extend(move_graph[move])</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w:t>
      </w:r>
      <w:r>
        <w:rPr>
          <w:rFonts w:ascii="Courier New" w:hAnsi="Courier New" w:eastAsia="Times New Roman" w:cs="Courier New"/>
          <w:color w:val="CF8E6D"/>
          <w:sz w:val="28"/>
          <w:szCs w:val="28"/>
        </w:rPr>
        <w:t xml:space="preserve">return </w:t>
      </w:r>
      <w:r>
        <w:rPr>
          <w:rFonts w:ascii="Courier New" w:hAnsi="Courier New" w:eastAsia="Times New Roman" w:cs="Courier New"/>
          <w:color w:val="BCBEC4"/>
          <w:sz w:val="28"/>
          <w:szCs w:val="28"/>
        </w:rPr>
        <w:t xml:space="preserve">visited </w:t>
      </w:r>
      <w:r>
        <w:rPr>
          <w:rFonts w:ascii="Courier New" w:hAnsi="Courier New" w:eastAsia="Times New Roman" w:cs="Courier New"/>
          <w:color w:val="7A7E85"/>
          <w:sz w:val="28"/>
          <w:szCs w:val="28"/>
        </w:rPr>
        <w:br w:type="textWrapping"/>
      </w:r>
      <w:r>
        <w:rPr>
          <w:rFonts w:ascii="Courier New" w:hAnsi="Courier New" w:eastAsia="Times New Roman" w:cs="Courier New"/>
          <w:color w:val="7A7E85"/>
          <w:sz w:val="28"/>
          <w:szCs w:val="28"/>
        </w:rPr>
        <w:br w:type="textWrapping"/>
      </w:r>
      <w:r>
        <w:rPr>
          <w:rFonts w:ascii="Courier New" w:hAnsi="Courier New" w:eastAsia="Times New Roman" w:cs="Courier New"/>
          <w:color w:val="CF8E6D"/>
          <w:sz w:val="28"/>
          <w:szCs w:val="28"/>
        </w:rPr>
        <w:t xml:space="preserve">def </w:t>
      </w:r>
      <w:r>
        <w:rPr>
          <w:rFonts w:ascii="Courier New" w:hAnsi="Courier New" w:eastAsia="Times New Roman" w:cs="Courier New"/>
          <w:color w:val="56A8F5"/>
          <w:sz w:val="28"/>
          <w:szCs w:val="28"/>
        </w:rPr>
        <w:t>dfs</w:t>
      </w:r>
      <w:r>
        <w:rPr>
          <w:rFonts w:ascii="Courier New" w:hAnsi="Courier New" w:eastAsia="Times New Roman" w:cs="Courier New"/>
          <w:color w:val="BCBEC4"/>
          <w:sz w:val="28"/>
          <w:szCs w:val="28"/>
        </w:rPr>
        <w:t>(start_move, visited=</w:t>
      </w:r>
      <w:r>
        <w:rPr>
          <w:rFonts w:ascii="Courier New" w:hAnsi="Courier New" w:eastAsia="Times New Roman" w:cs="Courier New"/>
          <w:color w:val="CF8E6D"/>
          <w:sz w:val="28"/>
          <w:szCs w:val="28"/>
        </w:rPr>
        <w:t>None</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w:t>
      </w:r>
      <w:r>
        <w:rPr>
          <w:rFonts w:ascii="Courier New" w:hAnsi="Courier New" w:eastAsia="Times New Roman" w:cs="Courier New"/>
          <w:color w:val="CF8E6D"/>
          <w:sz w:val="28"/>
          <w:szCs w:val="28"/>
        </w:rPr>
        <w:t xml:space="preserve">if </w:t>
      </w:r>
      <w:r>
        <w:rPr>
          <w:rFonts w:ascii="Courier New" w:hAnsi="Courier New" w:eastAsia="Times New Roman" w:cs="Courier New"/>
          <w:color w:val="BCBEC4"/>
          <w:sz w:val="28"/>
          <w:szCs w:val="28"/>
        </w:rPr>
        <w:t xml:space="preserve">visited </w:t>
      </w:r>
      <w:r>
        <w:rPr>
          <w:rFonts w:ascii="Courier New" w:hAnsi="Courier New" w:eastAsia="Times New Roman" w:cs="Courier New"/>
          <w:color w:val="CF8E6D"/>
          <w:sz w:val="28"/>
          <w:szCs w:val="28"/>
        </w:rPr>
        <w:t>is None</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visited = </w:t>
      </w:r>
      <w:r>
        <w:rPr>
          <w:rFonts w:ascii="Courier New" w:hAnsi="Courier New" w:eastAsia="Times New Roman" w:cs="Courier New"/>
          <w:color w:val="8888C6"/>
          <w:sz w:val="28"/>
          <w:szCs w:val="28"/>
        </w:rPr>
        <w:t>set</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visited.add(start_move)</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w:t>
      </w:r>
      <w:r>
        <w:rPr>
          <w:rFonts w:ascii="Courier New" w:hAnsi="Courier New" w:eastAsia="Times New Roman" w:cs="Courier New"/>
          <w:color w:val="CF8E6D"/>
          <w:sz w:val="28"/>
          <w:szCs w:val="28"/>
        </w:rPr>
        <w:t xml:space="preserve">for </w:t>
      </w:r>
      <w:r>
        <w:rPr>
          <w:rFonts w:ascii="Courier New" w:hAnsi="Courier New" w:eastAsia="Times New Roman" w:cs="Courier New"/>
          <w:color w:val="BCBEC4"/>
          <w:sz w:val="28"/>
          <w:szCs w:val="28"/>
        </w:rPr>
        <w:t xml:space="preserve">next_move </w:t>
      </w:r>
      <w:r>
        <w:rPr>
          <w:rFonts w:ascii="Courier New" w:hAnsi="Courier New" w:eastAsia="Times New Roman" w:cs="Courier New"/>
          <w:color w:val="CF8E6D"/>
          <w:sz w:val="28"/>
          <w:szCs w:val="28"/>
        </w:rPr>
        <w:t xml:space="preserve">in </w:t>
      </w:r>
      <w:r>
        <w:rPr>
          <w:rFonts w:ascii="Courier New" w:hAnsi="Courier New" w:eastAsia="Times New Roman" w:cs="Courier New"/>
          <w:color w:val="BCBEC4"/>
          <w:sz w:val="28"/>
          <w:szCs w:val="28"/>
        </w:rPr>
        <w:t>move_graph[start_move]:</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w:t>
      </w:r>
      <w:r>
        <w:rPr>
          <w:rFonts w:ascii="Courier New" w:hAnsi="Courier New" w:eastAsia="Times New Roman" w:cs="Courier New"/>
          <w:color w:val="CF8E6D"/>
          <w:sz w:val="28"/>
          <w:szCs w:val="28"/>
        </w:rPr>
        <w:t xml:space="preserve">if </w:t>
      </w:r>
      <w:r>
        <w:rPr>
          <w:rFonts w:ascii="Courier New" w:hAnsi="Courier New" w:eastAsia="Times New Roman" w:cs="Courier New"/>
          <w:color w:val="BCBEC4"/>
          <w:sz w:val="28"/>
          <w:szCs w:val="28"/>
        </w:rPr>
        <w:t xml:space="preserve">next_move </w:t>
      </w:r>
      <w:r>
        <w:rPr>
          <w:rFonts w:ascii="Courier New" w:hAnsi="Courier New" w:eastAsia="Times New Roman" w:cs="Courier New"/>
          <w:color w:val="CF8E6D"/>
          <w:sz w:val="28"/>
          <w:szCs w:val="28"/>
        </w:rPr>
        <w:t xml:space="preserve">not in </w:t>
      </w:r>
      <w:r>
        <w:rPr>
          <w:rFonts w:ascii="Courier New" w:hAnsi="Courier New" w:eastAsia="Times New Roman" w:cs="Courier New"/>
          <w:color w:val="BCBEC4"/>
          <w:sz w:val="28"/>
          <w:szCs w:val="28"/>
        </w:rPr>
        <w:t>visited:</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dfs(next_move, visited)</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w:t>
      </w:r>
      <w:r>
        <w:rPr>
          <w:rFonts w:ascii="Courier New" w:hAnsi="Courier New" w:eastAsia="Times New Roman" w:cs="Courier New"/>
          <w:color w:val="CF8E6D"/>
          <w:sz w:val="28"/>
          <w:szCs w:val="28"/>
        </w:rPr>
        <w:t xml:space="preserve">return </w:t>
      </w:r>
      <w:r>
        <w:rPr>
          <w:rFonts w:ascii="Courier New" w:hAnsi="Courier New" w:eastAsia="Times New Roman" w:cs="Courier New"/>
          <w:color w:val="BCBEC4"/>
          <w:sz w:val="28"/>
          <w:szCs w:val="28"/>
        </w:rPr>
        <w:t xml:space="preserve">visited  </w:t>
      </w:r>
      <w:r>
        <w:rPr>
          <w:rFonts w:ascii="Courier New" w:hAnsi="Courier New" w:eastAsia="Times New Roman" w:cs="Courier New"/>
          <w:color w:val="7A7E85"/>
          <w:sz w:val="28"/>
          <w:szCs w:val="28"/>
        </w:rPr>
        <w:br w:type="textWrapping"/>
      </w:r>
      <w:r>
        <w:rPr>
          <w:rFonts w:ascii="Courier New" w:hAnsi="Courier New" w:eastAsia="Times New Roman" w:cs="Courier New"/>
          <w:color w:val="CF8E6D"/>
          <w:sz w:val="28"/>
          <w:szCs w:val="28"/>
        </w:rPr>
        <w:t xml:space="preserve">def </w:t>
      </w:r>
      <w:r>
        <w:rPr>
          <w:rFonts w:ascii="Courier New" w:hAnsi="Courier New" w:eastAsia="Times New Roman" w:cs="Courier New"/>
          <w:color w:val="56A8F5"/>
          <w:sz w:val="28"/>
          <w:szCs w:val="28"/>
        </w:rPr>
        <w:t>determine_winner</w:t>
      </w:r>
      <w:r>
        <w:rPr>
          <w:rFonts w:ascii="Courier New" w:hAnsi="Courier New" w:eastAsia="Times New Roman" w:cs="Courier New"/>
          <w:color w:val="BCBEC4"/>
          <w:sz w:val="28"/>
          <w:szCs w:val="28"/>
        </w:rPr>
        <w:t>(player, computer):</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w:t>
      </w:r>
      <w:r>
        <w:rPr>
          <w:rFonts w:ascii="Courier New" w:hAnsi="Courier New" w:eastAsia="Times New Roman" w:cs="Courier New"/>
          <w:color w:val="CF8E6D"/>
          <w:sz w:val="28"/>
          <w:szCs w:val="28"/>
        </w:rPr>
        <w:t xml:space="preserve">if </w:t>
      </w:r>
      <w:r>
        <w:rPr>
          <w:rFonts w:ascii="Courier New" w:hAnsi="Courier New" w:eastAsia="Times New Roman" w:cs="Courier New"/>
          <w:color w:val="BCBEC4"/>
          <w:sz w:val="28"/>
          <w:szCs w:val="28"/>
        </w:rPr>
        <w:t>player == computer:</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w:t>
      </w:r>
      <w:r>
        <w:rPr>
          <w:rFonts w:ascii="Courier New" w:hAnsi="Courier New" w:eastAsia="Times New Roman" w:cs="Courier New"/>
          <w:color w:val="CF8E6D"/>
          <w:sz w:val="28"/>
          <w:szCs w:val="28"/>
        </w:rPr>
        <w:t xml:space="preserve">return </w:t>
      </w:r>
      <w:r>
        <w:rPr>
          <w:rFonts w:ascii="Courier New" w:hAnsi="Courier New" w:eastAsia="Times New Roman" w:cs="Courier New"/>
          <w:color w:val="6AAB73"/>
          <w:sz w:val="28"/>
          <w:szCs w:val="28"/>
        </w:rPr>
        <w:t xml:space="preserve">"It's a Tie!"  </w:t>
      </w:r>
    </w:p>
    <w:p w14:paraId="3EEE34E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7A7E85"/>
          <w:sz w:val="28"/>
          <w:szCs w:val="28"/>
        </w:rPr>
      </w:pPr>
      <w:r>
        <w:rPr>
          <w:rFonts w:ascii="Courier New" w:hAnsi="Courier New" w:eastAsia="Times New Roman" w:cs="Courier New"/>
          <w:color w:val="7A7E85"/>
          <w:sz w:val="28"/>
          <w:szCs w:val="28"/>
        </w:rPr>
        <w:t xml:space="preserve">    </w:t>
      </w:r>
      <w:r>
        <w:rPr>
          <w:rFonts w:ascii="Courier New" w:hAnsi="Courier New" w:eastAsia="Times New Roman" w:cs="Courier New"/>
          <w:color w:val="CF8E6D"/>
          <w:sz w:val="28"/>
          <w:szCs w:val="28"/>
        </w:rPr>
        <w:t xml:space="preserve">elif </w:t>
      </w:r>
      <w:r>
        <w:rPr>
          <w:rFonts w:ascii="Courier New" w:hAnsi="Courier New" w:eastAsia="Times New Roman" w:cs="Courier New"/>
          <w:color w:val="BCBEC4"/>
          <w:sz w:val="28"/>
          <w:szCs w:val="28"/>
        </w:rPr>
        <w:t xml:space="preserve">(player == </w:t>
      </w:r>
      <w:r>
        <w:rPr>
          <w:rFonts w:ascii="Courier New" w:hAnsi="Courier New" w:eastAsia="Times New Roman" w:cs="Courier New"/>
          <w:color w:val="6AAB73"/>
          <w:sz w:val="28"/>
          <w:szCs w:val="28"/>
        </w:rPr>
        <w:t xml:space="preserve">"Rock" </w:t>
      </w:r>
      <w:r>
        <w:rPr>
          <w:rFonts w:ascii="Courier New" w:hAnsi="Courier New" w:eastAsia="Times New Roman" w:cs="Courier New"/>
          <w:color w:val="CF8E6D"/>
          <w:sz w:val="28"/>
          <w:szCs w:val="28"/>
        </w:rPr>
        <w:t xml:space="preserve">and </w:t>
      </w:r>
      <w:r>
        <w:rPr>
          <w:rFonts w:ascii="Courier New" w:hAnsi="Courier New" w:eastAsia="Times New Roman" w:cs="Courier New"/>
          <w:color w:val="BCBEC4"/>
          <w:sz w:val="28"/>
          <w:szCs w:val="28"/>
        </w:rPr>
        <w:t xml:space="preserve">computer == </w:t>
      </w:r>
      <w:r>
        <w:rPr>
          <w:rFonts w:ascii="Courier New" w:hAnsi="Courier New" w:eastAsia="Times New Roman" w:cs="Courier New"/>
          <w:color w:val="6AAB73"/>
          <w:sz w:val="28"/>
          <w:szCs w:val="28"/>
        </w:rPr>
        <w:t>"Scissors"</w:t>
      </w:r>
      <w:r>
        <w:rPr>
          <w:rFonts w:ascii="Courier New" w:hAnsi="Courier New" w:eastAsia="Times New Roman" w:cs="Courier New"/>
          <w:color w:val="BCBEC4"/>
          <w:sz w:val="28"/>
          <w:szCs w:val="28"/>
        </w:rPr>
        <w:t xml:space="preserve">) </w:t>
      </w:r>
      <w:r>
        <w:rPr>
          <w:rFonts w:ascii="Courier New" w:hAnsi="Courier New" w:eastAsia="Times New Roman" w:cs="Courier New"/>
          <w:color w:val="CF8E6D"/>
          <w:sz w:val="28"/>
          <w:szCs w:val="28"/>
        </w:rPr>
        <w:t xml:space="preserve">or </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(player == </w:t>
      </w:r>
      <w:r>
        <w:rPr>
          <w:rFonts w:ascii="Courier New" w:hAnsi="Courier New" w:eastAsia="Times New Roman" w:cs="Courier New"/>
          <w:color w:val="6AAB73"/>
          <w:sz w:val="28"/>
          <w:szCs w:val="28"/>
        </w:rPr>
        <w:t xml:space="preserve">"Scissors" </w:t>
      </w:r>
      <w:r>
        <w:rPr>
          <w:rFonts w:ascii="Courier New" w:hAnsi="Courier New" w:eastAsia="Times New Roman" w:cs="Courier New"/>
          <w:color w:val="CF8E6D"/>
          <w:sz w:val="28"/>
          <w:szCs w:val="28"/>
        </w:rPr>
        <w:t xml:space="preserve">and </w:t>
      </w:r>
      <w:r>
        <w:rPr>
          <w:rFonts w:ascii="Courier New" w:hAnsi="Courier New" w:eastAsia="Times New Roman" w:cs="Courier New"/>
          <w:color w:val="BCBEC4"/>
          <w:sz w:val="28"/>
          <w:szCs w:val="28"/>
        </w:rPr>
        <w:t xml:space="preserve">computer == </w:t>
      </w:r>
      <w:r>
        <w:rPr>
          <w:rFonts w:ascii="Courier New" w:hAnsi="Courier New" w:eastAsia="Times New Roman" w:cs="Courier New"/>
          <w:color w:val="6AAB73"/>
          <w:sz w:val="28"/>
          <w:szCs w:val="28"/>
        </w:rPr>
        <w:t>"Paper"</w:t>
      </w:r>
      <w:r>
        <w:rPr>
          <w:rFonts w:ascii="Courier New" w:hAnsi="Courier New" w:eastAsia="Times New Roman" w:cs="Courier New"/>
          <w:color w:val="BCBEC4"/>
          <w:sz w:val="28"/>
          <w:szCs w:val="28"/>
        </w:rPr>
        <w:t xml:space="preserve">) </w:t>
      </w:r>
      <w:r>
        <w:rPr>
          <w:rFonts w:ascii="Courier New" w:hAnsi="Courier New" w:eastAsia="Times New Roman" w:cs="Courier New"/>
          <w:color w:val="CF8E6D"/>
          <w:sz w:val="28"/>
          <w:szCs w:val="28"/>
        </w:rPr>
        <w:t xml:space="preserve">or </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(player == </w:t>
      </w:r>
      <w:r>
        <w:rPr>
          <w:rFonts w:ascii="Courier New" w:hAnsi="Courier New" w:eastAsia="Times New Roman" w:cs="Courier New"/>
          <w:color w:val="6AAB73"/>
          <w:sz w:val="28"/>
          <w:szCs w:val="28"/>
        </w:rPr>
        <w:t xml:space="preserve">"Paper" </w:t>
      </w:r>
      <w:r>
        <w:rPr>
          <w:rFonts w:ascii="Courier New" w:hAnsi="Courier New" w:eastAsia="Times New Roman" w:cs="Courier New"/>
          <w:color w:val="CF8E6D"/>
          <w:sz w:val="28"/>
          <w:szCs w:val="28"/>
        </w:rPr>
        <w:t xml:space="preserve">and </w:t>
      </w:r>
      <w:r>
        <w:rPr>
          <w:rFonts w:ascii="Courier New" w:hAnsi="Courier New" w:eastAsia="Times New Roman" w:cs="Courier New"/>
          <w:color w:val="BCBEC4"/>
          <w:sz w:val="28"/>
          <w:szCs w:val="28"/>
        </w:rPr>
        <w:t xml:space="preserve">computer == </w:t>
      </w:r>
      <w:r>
        <w:rPr>
          <w:rFonts w:ascii="Courier New" w:hAnsi="Courier New" w:eastAsia="Times New Roman" w:cs="Courier New"/>
          <w:color w:val="6AAB73"/>
          <w:sz w:val="28"/>
          <w:szCs w:val="28"/>
        </w:rPr>
        <w:t>"Rock"</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w:t>
      </w:r>
      <w:r>
        <w:rPr>
          <w:rFonts w:ascii="Courier New" w:hAnsi="Courier New" w:eastAsia="Times New Roman" w:cs="Courier New"/>
          <w:color w:val="CF8E6D"/>
          <w:sz w:val="28"/>
          <w:szCs w:val="28"/>
        </w:rPr>
        <w:t xml:space="preserve">return </w:t>
      </w:r>
      <w:r>
        <w:rPr>
          <w:rFonts w:ascii="Courier New" w:hAnsi="Courier New" w:eastAsia="Times New Roman" w:cs="Courier New"/>
          <w:color w:val="6AAB73"/>
          <w:sz w:val="28"/>
          <w:szCs w:val="28"/>
        </w:rPr>
        <w:t xml:space="preserve">"You Win!"  </w:t>
      </w:r>
      <w:r>
        <w:rPr>
          <w:rFonts w:ascii="Courier New" w:hAnsi="Courier New" w:eastAsia="Times New Roman" w:cs="Courier New"/>
          <w:color w:val="7A7E85"/>
          <w:sz w:val="28"/>
          <w:szCs w:val="28"/>
        </w:rPr>
        <w:br w:type="textWrapping"/>
      </w:r>
      <w:r>
        <w:rPr>
          <w:rFonts w:ascii="Courier New" w:hAnsi="Courier New" w:eastAsia="Times New Roman" w:cs="Courier New"/>
          <w:color w:val="7A7E85"/>
          <w:sz w:val="28"/>
          <w:szCs w:val="28"/>
        </w:rPr>
        <w:t xml:space="preserve">    </w:t>
      </w:r>
      <w:r>
        <w:rPr>
          <w:rFonts w:ascii="Courier New" w:hAnsi="Courier New" w:eastAsia="Times New Roman" w:cs="Courier New"/>
          <w:color w:val="CF8E6D"/>
          <w:sz w:val="28"/>
          <w:szCs w:val="28"/>
        </w:rPr>
        <w:t>else</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w:t>
      </w:r>
      <w:r>
        <w:rPr>
          <w:rFonts w:ascii="Courier New" w:hAnsi="Courier New" w:eastAsia="Times New Roman" w:cs="Courier New"/>
          <w:color w:val="CF8E6D"/>
          <w:sz w:val="28"/>
          <w:szCs w:val="28"/>
        </w:rPr>
        <w:t xml:space="preserve">return </w:t>
      </w:r>
      <w:r>
        <w:rPr>
          <w:rFonts w:ascii="Courier New" w:hAnsi="Courier New" w:eastAsia="Times New Roman" w:cs="Courier New"/>
          <w:color w:val="6AAB73"/>
          <w:sz w:val="28"/>
          <w:szCs w:val="28"/>
        </w:rPr>
        <w:t>"You Lose!"</w:t>
      </w:r>
      <w:r>
        <w:rPr>
          <w:rFonts w:ascii="Courier New" w:hAnsi="Courier New" w:eastAsia="Times New Roman" w:cs="Courier New"/>
          <w:color w:val="7A7E85"/>
          <w:sz w:val="28"/>
          <w:szCs w:val="28"/>
        </w:rPr>
        <w:br w:type="textWrapping"/>
      </w:r>
      <w:r>
        <w:rPr>
          <w:rFonts w:ascii="Courier New" w:hAnsi="Courier New" w:eastAsia="Times New Roman" w:cs="Courier New"/>
          <w:color w:val="7A7E85"/>
          <w:sz w:val="28"/>
          <w:szCs w:val="28"/>
        </w:rPr>
        <w:br w:type="textWrapping"/>
      </w:r>
      <w:r>
        <w:rPr>
          <w:rFonts w:ascii="Courier New" w:hAnsi="Courier New" w:eastAsia="Times New Roman" w:cs="Courier New"/>
          <w:color w:val="CF8E6D"/>
          <w:sz w:val="28"/>
          <w:szCs w:val="28"/>
        </w:rPr>
        <w:t xml:space="preserve">def </w:t>
      </w:r>
      <w:r>
        <w:rPr>
          <w:rFonts w:ascii="Courier New" w:hAnsi="Courier New" w:eastAsia="Times New Roman" w:cs="Courier New"/>
          <w:color w:val="56A8F5"/>
          <w:sz w:val="28"/>
          <w:szCs w:val="28"/>
        </w:rPr>
        <w:t>play</w:t>
      </w:r>
      <w:r>
        <w:rPr>
          <w:rFonts w:ascii="Courier New" w:hAnsi="Courier New" w:eastAsia="Times New Roman" w:cs="Courier New"/>
          <w:color w:val="BCBEC4"/>
          <w:sz w:val="28"/>
          <w:szCs w:val="28"/>
        </w:rPr>
        <w:t>(player_choice):</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w:t>
      </w:r>
      <w:r>
        <w:rPr>
          <w:rFonts w:ascii="Courier New" w:hAnsi="Courier New" w:eastAsia="Times New Roman" w:cs="Courier New"/>
          <w:color w:val="CF8E6D"/>
          <w:sz w:val="28"/>
          <w:szCs w:val="28"/>
        </w:rPr>
        <w:t xml:space="preserve">global </w:t>
      </w:r>
      <w:r>
        <w:rPr>
          <w:rFonts w:ascii="Courier New" w:hAnsi="Courier New" w:eastAsia="Times New Roman" w:cs="Courier New"/>
          <w:color w:val="BCBEC4"/>
          <w:sz w:val="28"/>
          <w:szCs w:val="28"/>
        </w:rPr>
        <w:t>player_score, computer_score, ties</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computer_choice = get_computer_choice() </w:t>
      </w:r>
      <w:r>
        <w:rPr>
          <w:rFonts w:ascii="Courier New" w:hAnsi="Courier New" w:eastAsia="Times New Roman" w:cs="Courier New"/>
          <w:color w:val="7A7E85"/>
          <w:sz w:val="28"/>
          <w:szCs w:val="28"/>
        </w:rPr>
        <w:br w:type="textWrapping"/>
      </w:r>
      <w:r>
        <w:rPr>
          <w:rFonts w:ascii="Courier New" w:hAnsi="Courier New" w:eastAsia="Times New Roman" w:cs="Courier New"/>
          <w:color w:val="7A7E85"/>
          <w:sz w:val="28"/>
          <w:szCs w:val="28"/>
        </w:rPr>
        <w:t xml:space="preserve">    </w:t>
      </w:r>
      <w:r>
        <w:rPr>
          <w:rFonts w:ascii="Courier New" w:hAnsi="Courier New" w:eastAsia="Times New Roman" w:cs="Courier New"/>
          <w:color w:val="BCBEC4"/>
          <w:sz w:val="28"/>
          <w:szCs w:val="28"/>
        </w:rPr>
        <w:t>result = determine_winner(player_choice, computer_choice)</w:t>
      </w:r>
      <w:r>
        <w:rPr>
          <w:rFonts w:ascii="Courier New" w:hAnsi="Courier New" w:eastAsia="Times New Roman" w:cs="Courier New"/>
          <w:color w:val="7A7E85"/>
          <w:sz w:val="28"/>
          <w:szCs w:val="28"/>
        </w:rPr>
        <w:t xml:space="preserve">    </w:t>
      </w:r>
      <w:r>
        <w:rPr>
          <w:rFonts w:ascii="Courier New" w:hAnsi="Courier New" w:eastAsia="Times New Roman" w:cs="Courier New"/>
          <w:color w:val="BCBEC4"/>
          <w:sz w:val="28"/>
          <w:szCs w:val="28"/>
        </w:rPr>
        <w:t>player_label.config(</w:t>
      </w:r>
      <w:r>
        <w:rPr>
          <w:rFonts w:ascii="Courier New" w:hAnsi="Courier New" w:eastAsia="Times New Roman" w:cs="Courier New"/>
          <w:color w:val="AA4926"/>
          <w:sz w:val="28"/>
          <w:szCs w:val="28"/>
        </w:rPr>
        <w:t>text</w:t>
      </w:r>
      <w:r>
        <w:rPr>
          <w:rFonts w:ascii="Courier New" w:hAnsi="Courier New" w:eastAsia="Times New Roman" w:cs="Courier New"/>
          <w:color w:val="BCBEC4"/>
          <w:sz w:val="28"/>
          <w:szCs w:val="28"/>
        </w:rPr>
        <w:t>=</w:t>
      </w:r>
      <w:r>
        <w:rPr>
          <w:rFonts w:ascii="Courier New" w:hAnsi="Courier New" w:eastAsia="Times New Roman" w:cs="Courier New"/>
          <w:color w:val="6AAB73"/>
          <w:sz w:val="28"/>
          <w:szCs w:val="28"/>
        </w:rPr>
        <w:t xml:space="preserve">f"Player: </w:t>
      </w:r>
      <w:r>
        <w:rPr>
          <w:rFonts w:ascii="Courier New" w:hAnsi="Courier New" w:eastAsia="Times New Roman" w:cs="Courier New"/>
          <w:color w:val="CF8E6D"/>
          <w:sz w:val="28"/>
          <w:szCs w:val="28"/>
        </w:rPr>
        <w:t>{</w:t>
      </w:r>
      <w:r>
        <w:rPr>
          <w:rFonts w:ascii="Courier New" w:hAnsi="Courier New" w:eastAsia="Times New Roman" w:cs="Courier New"/>
          <w:color w:val="BCBEC4"/>
          <w:sz w:val="28"/>
          <w:szCs w:val="28"/>
        </w:rPr>
        <w:t>player_choice</w:t>
      </w:r>
      <w:r>
        <w:rPr>
          <w:rFonts w:ascii="Courier New" w:hAnsi="Courier New" w:eastAsia="Times New Roman" w:cs="Courier New"/>
          <w:color w:val="CF8E6D"/>
          <w:sz w:val="28"/>
          <w:szCs w:val="28"/>
        </w:rPr>
        <w:t>}</w:t>
      </w:r>
      <w:r>
        <w:rPr>
          <w:rFonts w:ascii="Courier New" w:hAnsi="Courier New" w:eastAsia="Times New Roman" w:cs="Courier New"/>
          <w:color w:val="6AAB73"/>
          <w:sz w:val="28"/>
          <w:szCs w:val="28"/>
        </w:rPr>
        <w:t>"</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computer_label.config(</w:t>
      </w:r>
      <w:r>
        <w:rPr>
          <w:rFonts w:ascii="Courier New" w:hAnsi="Courier New" w:eastAsia="Times New Roman" w:cs="Courier New"/>
          <w:color w:val="AA4926"/>
          <w:sz w:val="28"/>
          <w:szCs w:val="28"/>
        </w:rPr>
        <w:t>text</w:t>
      </w:r>
      <w:r>
        <w:rPr>
          <w:rFonts w:ascii="Courier New" w:hAnsi="Courier New" w:eastAsia="Times New Roman" w:cs="Courier New"/>
          <w:color w:val="BCBEC4"/>
          <w:sz w:val="28"/>
          <w:szCs w:val="28"/>
        </w:rPr>
        <w:t>=</w:t>
      </w:r>
      <w:r>
        <w:rPr>
          <w:rFonts w:ascii="Courier New" w:hAnsi="Courier New" w:eastAsia="Times New Roman" w:cs="Courier New"/>
          <w:color w:val="6AAB73"/>
          <w:sz w:val="28"/>
          <w:szCs w:val="28"/>
        </w:rPr>
        <w:t xml:space="preserve">f"Computer: </w:t>
      </w:r>
      <w:r>
        <w:rPr>
          <w:rFonts w:ascii="Courier New" w:hAnsi="Courier New" w:eastAsia="Times New Roman" w:cs="Courier New"/>
          <w:color w:val="CF8E6D"/>
          <w:sz w:val="28"/>
          <w:szCs w:val="28"/>
        </w:rPr>
        <w:t>{</w:t>
      </w:r>
      <w:r>
        <w:rPr>
          <w:rFonts w:ascii="Courier New" w:hAnsi="Courier New" w:eastAsia="Times New Roman" w:cs="Courier New"/>
          <w:color w:val="BCBEC4"/>
          <w:sz w:val="28"/>
          <w:szCs w:val="28"/>
        </w:rPr>
        <w:t>computer_choice</w:t>
      </w:r>
      <w:r>
        <w:rPr>
          <w:rFonts w:ascii="Courier New" w:hAnsi="Courier New" w:eastAsia="Times New Roman" w:cs="Courier New"/>
          <w:color w:val="CF8E6D"/>
          <w:sz w:val="28"/>
          <w:szCs w:val="28"/>
        </w:rPr>
        <w:t>}</w:t>
      </w:r>
      <w:r>
        <w:rPr>
          <w:rFonts w:ascii="Courier New" w:hAnsi="Courier New" w:eastAsia="Times New Roman" w:cs="Courier New"/>
          <w:color w:val="6AAB73"/>
          <w:sz w:val="28"/>
          <w:szCs w:val="28"/>
        </w:rPr>
        <w:t>"</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result_label.config(</w:t>
      </w:r>
      <w:r>
        <w:rPr>
          <w:rFonts w:ascii="Courier New" w:hAnsi="Courier New" w:eastAsia="Times New Roman" w:cs="Courier New"/>
          <w:color w:val="AA4926"/>
          <w:sz w:val="28"/>
          <w:szCs w:val="28"/>
        </w:rPr>
        <w:t>text</w:t>
      </w:r>
      <w:r>
        <w:rPr>
          <w:rFonts w:ascii="Courier New" w:hAnsi="Courier New" w:eastAsia="Times New Roman" w:cs="Courier New"/>
          <w:color w:val="BCBEC4"/>
          <w:sz w:val="28"/>
          <w:szCs w:val="28"/>
        </w:rPr>
        <w:t>=result)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w:t>
      </w:r>
      <w:r>
        <w:rPr>
          <w:rFonts w:ascii="Courier New" w:hAnsi="Courier New" w:eastAsia="Times New Roman" w:cs="Courier New"/>
          <w:color w:val="7A7E85"/>
          <w:sz w:val="28"/>
          <w:szCs w:val="28"/>
        </w:rPr>
        <w:t xml:space="preserve">    </w:t>
      </w:r>
      <w:r>
        <w:rPr>
          <w:rFonts w:ascii="Courier New" w:hAnsi="Courier New" w:eastAsia="Times New Roman" w:cs="Courier New"/>
          <w:color w:val="CF8E6D"/>
          <w:sz w:val="28"/>
          <w:szCs w:val="28"/>
        </w:rPr>
        <w:t xml:space="preserve">if </w:t>
      </w:r>
      <w:r>
        <w:rPr>
          <w:rFonts w:ascii="Courier New" w:hAnsi="Courier New" w:eastAsia="Times New Roman" w:cs="Courier New"/>
          <w:color w:val="BCBEC4"/>
          <w:sz w:val="28"/>
          <w:szCs w:val="28"/>
        </w:rPr>
        <w:t xml:space="preserve">result == </w:t>
      </w:r>
      <w:r>
        <w:rPr>
          <w:rFonts w:ascii="Courier New" w:hAnsi="Courier New" w:eastAsia="Times New Roman" w:cs="Courier New"/>
          <w:color w:val="6AAB73"/>
          <w:sz w:val="28"/>
          <w:szCs w:val="28"/>
        </w:rPr>
        <w:t>"You Win!"</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player_score += </w:t>
      </w:r>
      <w:r>
        <w:rPr>
          <w:rFonts w:ascii="Courier New" w:hAnsi="Courier New" w:eastAsia="Times New Roman" w:cs="Courier New"/>
          <w:color w:val="2AACB8"/>
          <w:sz w:val="28"/>
          <w:szCs w:val="28"/>
        </w:rPr>
        <w:t>1</w:t>
      </w:r>
      <w:r>
        <w:rPr>
          <w:rFonts w:ascii="Courier New" w:hAnsi="Courier New" w:eastAsia="Times New Roman" w:cs="Courier New"/>
          <w:color w:val="2AACB8"/>
          <w:sz w:val="28"/>
          <w:szCs w:val="28"/>
        </w:rPr>
        <w:br w:type="textWrapping"/>
      </w:r>
      <w:r>
        <w:rPr>
          <w:rFonts w:ascii="Courier New" w:hAnsi="Courier New" w:eastAsia="Times New Roman" w:cs="Courier New"/>
          <w:color w:val="2AACB8"/>
          <w:sz w:val="28"/>
          <w:szCs w:val="28"/>
        </w:rPr>
        <w:t xml:space="preserve">    </w:t>
      </w:r>
      <w:r>
        <w:rPr>
          <w:rFonts w:ascii="Courier New" w:hAnsi="Courier New" w:eastAsia="Times New Roman" w:cs="Courier New"/>
          <w:color w:val="CF8E6D"/>
          <w:sz w:val="28"/>
          <w:szCs w:val="28"/>
        </w:rPr>
        <w:t xml:space="preserve">elif </w:t>
      </w:r>
      <w:r>
        <w:rPr>
          <w:rFonts w:ascii="Courier New" w:hAnsi="Courier New" w:eastAsia="Times New Roman" w:cs="Courier New"/>
          <w:color w:val="BCBEC4"/>
          <w:sz w:val="28"/>
          <w:szCs w:val="28"/>
        </w:rPr>
        <w:t xml:space="preserve">result == </w:t>
      </w:r>
      <w:r>
        <w:rPr>
          <w:rFonts w:ascii="Courier New" w:hAnsi="Courier New" w:eastAsia="Times New Roman" w:cs="Courier New"/>
          <w:color w:val="6AAB73"/>
          <w:sz w:val="28"/>
          <w:szCs w:val="28"/>
        </w:rPr>
        <w:t>"You Lose!"</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computer_score += </w:t>
      </w:r>
      <w:r>
        <w:rPr>
          <w:rFonts w:ascii="Courier New" w:hAnsi="Courier New" w:eastAsia="Times New Roman" w:cs="Courier New"/>
          <w:color w:val="2AACB8"/>
          <w:sz w:val="28"/>
          <w:szCs w:val="28"/>
        </w:rPr>
        <w:t>1</w:t>
      </w:r>
      <w:r>
        <w:rPr>
          <w:rFonts w:ascii="Courier New" w:hAnsi="Courier New" w:eastAsia="Times New Roman" w:cs="Courier New"/>
          <w:color w:val="2AACB8"/>
          <w:sz w:val="28"/>
          <w:szCs w:val="28"/>
        </w:rPr>
        <w:br w:type="textWrapping"/>
      </w:r>
      <w:r>
        <w:rPr>
          <w:rFonts w:ascii="Courier New" w:hAnsi="Courier New" w:eastAsia="Times New Roman" w:cs="Courier New"/>
          <w:color w:val="2AACB8"/>
          <w:sz w:val="28"/>
          <w:szCs w:val="28"/>
        </w:rPr>
        <w:t xml:space="preserve">    </w:t>
      </w:r>
      <w:r>
        <w:rPr>
          <w:rFonts w:ascii="Courier New" w:hAnsi="Courier New" w:eastAsia="Times New Roman" w:cs="Courier New"/>
          <w:color w:val="CF8E6D"/>
          <w:sz w:val="28"/>
          <w:szCs w:val="28"/>
        </w:rPr>
        <w:t>else</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ties += </w:t>
      </w:r>
      <w:r>
        <w:rPr>
          <w:rFonts w:ascii="Courier New" w:hAnsi="Courier New" w:eastAsia="Times New Roman" w:cs="Courier New"/>
          <w:color w:val="2AACB8"/>
          <w:sz w:val="28"/>
          <w:szCs w:val="28"/>
        </w:rPr>
        <w:t>1</w:t>
      </w:r>
      <w:r>
        <w:rPr>
          <w:rFonts w:ascii="Courier New" w:hAnsi="Courier New" w:eastAsia="Times New Roman" w:cs="Courier New"/>
          <w:color w:val="2AACB8"/>
          <w:sz w:val="28"/>
          <w:szCs w:val="28"/>
        </w:rPr>
        <w:br w:type="textWrapping"/>
      </w:r>
      <w:r>
        <w:rPr>
          <w:rFonts w:ascii="Courier New" w:hAnsi="Courier New" w:eastAsia="Times New Roman" w:cs="Courier New"/>
          <w:color w:val="2AACB8"/>
          <w:sz w:val="28"/>
          <w:szCs w:val="28"/>
        </w:rPr>
        <w:br w:type="textWrapping"/>
      </w:r>
      <w:r>
        <w:rPr>
          <w:rFonts w:ascii="Courier New" w:hAnsi="Courier New" w:eastAsia="Times New Roman" w:cs="Courier New"/>
          <w:color w:val="2AACB8"/>
          <w:sz w:val="28"/>
          <w:szCs w:val="28"/>
        </w:rPr>
        <w:t xml:space="preserve">    </w:t>
      </w:r>
      <w:r>
        <w:rPr>
          <w:rFonts w:ascii="Courier New" w:hAnsi="Courier New" w:eastAsia="Times New Roman" w:cs="Courier New"/>
          <w:color w:val="7A7E85"/>
          <w:sz w:val="28"/>
          <w:szCs w:val="28"/>
        </w:rPr>
        <w:t xml:space="preserve">    </w:t>
      </w:r>
      <w:r>
        <w:rPr>
          <w:rFonts w:ascii="Courier New" w:hAnsi="Courier New" w:eastAsia="Times New Roman" w:cs="Courier New"/>
          <w:color w:val="BCBEC4"/>
          <w:sz w:val="28"/>
          <w:szCs w:val="28"/>
        </w:rPr>
        <w:t>score_label.config(</w:t>
      </w:r>
      <w:r>
        <w:rPr>
          <w:rFonts w:ascii="Courier New" w:hAnsi="Courier New" w:eastAsia="Times New Roman" w:cs="Courier New"/>
          <w:color w:val="AA4926"/>
          <w:sz w:val="28"/>
          <w:szCs w:val="28"/>
        </w:rPr>
        <w:t>text</w:t>
      </w:r>
      <w:r>
        <w:rPr>
          <w:rFonts w:ascii="Courier New" w:hAnsi="Courier New" w:eastAsia="Times New Roman" w:cs="Courier New"/>
          <w:color w:val="BCBEC4"/>
          <w:sz w:val="28"/>
          <w:szCs w:val="28"/>
        </w:rPr>
        <w:t>=</w:t>
      </w:r>
      <w:r>
        <w:rPr>
          <w:rFonts w:ascii="Courier New" w:hAnsi="Courier New" w:eastAsia="Times New Roman" w:cs="Courier New"/>
          <w:color w:val="6AAB73"/>
          <w:sz w:val="28"/>
          <w:szCs w:val="28"/>
        </w:rPr>
        <w:t xml:space="preserve">f"Score - You: </w:t>
      </w:r>
      <w:r>
        <w:rPr>
          <w:rFonts w:ascii="Courier New" w:hAnsi="Courier New" w:eastAsia="Times New Roman" w:cs="Courier New"/>
          <w:color w:val="CF8E6D"/>
          <w:sz w:val="28"/>
          <w:szCs w:val="28"/>
        </w:rPr>
        <w:t>{</w:t>
      </w:r>
      <w:r>
        <w:rPr>
          <w:rFonts w:ascii="Courier New" w:hAnsi="Courier New" w:eastAsia="Times New Roman" w:cs="Courier New"/>
          <w:color w:val="BCBEC4"/>
          <w:sz w:val="28"/>
          <w:szCs w:val="28"/>
        </w:rPr>
        <w:t>player_score</w:t>
      </w:r>
      <w:r>
        <w:rPr>
          <w:rFonts w:ascii="Courier New" w:hAnsi="Courier New" w:eastAsia="Times New Roman" w:cs="Courier New"/>
          <w:color w:val="CF8E6D"/>
          <w:sz w:val="28"/>
          <w:szCs w:val="28"/>
        </w:rPr>
        <w:t>}</w:t>
      </w:r>
      <w:r>
        <w:rPr>
          <w:rFonts w:ascii="Courier New" w:hAnsi="Courier New" w:eastAsia="Times New Roman" w:cs="Courier New"/>
          <w:color w:val="6AAB73"/>
          <w:sz w:val="28"/>
          <w:szCs w:val="28"/>
        </w:rPr>
        <w:t xml:space="preserve">  |  Computer: </w:t>
      </w:r>
      <w:r>
        <w:rPr>
          <w:rFonts w:ascii="Courier New" w:hAnsi="Courier New" w:eastAsia="Times New Roman" w:cs="Courier New"/>
          <w:color w:val="CF8E6D"/>
          <w:sz w:val="28"/>
          <w:szCs w:val="28"/>
        </w:rPr>
        <w:t>{</w:t>
      </w:r>
      <w:r>
        <w:rPr>
          <w:rFonts w:ascii="Courier New" w:hAnsi="Courier New" w:eastAsia="Times New Roman" w:cs="Courier New"/>
          <w:color w:val="BCBEC4"/>
          <w:sz w:val="28"/>
          <w:szCs w:val="28"/>
        </w:rPr>
        <w:t>computer_score</w:t>
      </w:r>
      <w:r>
        <w:rPr>
          <w:rFonts w:ascii="Courier New" w:hAnsi="Courier New" w:eastAsia="Times New Roman" w:cs="Courier New"/>
          <w:color w:val="CF8E6D"/>
          <w:sz w:val="28"/>
          <w:szCs w:val="28"/>
        </w:rPr>
        <w:t>}</w:t>
      </w:r>
      <w:r>
        <w:rPr>
          <w:rFonts w:ascii="Courier New" w:hAnsi="Courier New" w:eastAsia="Times New Roman" w:cs="Courier New"/>
          <w:color w:val="6AAB73"/>
          <w:sz w:val="28"/>
          <w:szCs w:val="28"/>
        </w:rPr>
        <w:t xml:space="preserve">  |  Ties: </w:t>
      </w:r>
      <w:r>
        <w:rPr>
          <w:rFonts w:ascii="Courier New" w:hAnsi="Courier New" w:eastAsia="Times New Roman" w:cs="Courier New"/>
          <w:color w:val="CF8E6D"/>
          <w:sz w:val="28"/>
          <w:szCs w:val="28"/>
        </w:rPr>
        <w:t>{</w:t>
      </w:r>
      <w:r>
        <w:rPr>
          <w:rFonts w:ascii="Courier New" w:hAnsi="Courier New" w:eastAsia="Times New Roman" w:cs="Courier New"/>
          <w:color w:val="BCBEC4"/>
          <w:sz w:val="28"/>
          <w:szCs w:val="28"/>
        </w:rPr>
        <w:t>ties</w:t>
      </w:r>
      <w:r>
        <w:rPr>
          <w:rFonts w:ascii="Courier New" w:hAnsi="Courier New" w:eastAsia="Times New Roman" w:cs="Courier New"/>
          <w:color w:val="CF8E6D"/>
          <w:sz w:val="28"/>
          <w:szCs w:val="28"/>
        </w:rPr>
        <w:t>}</w:t>
      </w:r>
      <w:r>
        <w:rPr>
          <w:rFonts w:ascii="Courier New" w:hAnsi="Courier New" w:eastAsia="Times New Roman" w:cs="Courier New"/>
          <w:color w:val="6AAB73"/>
          <w:sz w:val="28"/>
          <w:szCs w:val="28"/>
        </w:rPr>
        <w:t>"</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w:t>
      </w:r>
      <w:r>
        <w:rPr>
          <w:rFonts w:ascii="Courier New" w:hAnsi="Courier New" w:eastAsia="Times New Roman" w:cs="Courier New"/>
          <w:color w:val="7A7E85"/>
          <w:sz w:val="28"/>
          <w:szCs w:val="28"/>
        </w:rPr>
        <w:t xml:space="preserve">    </w:t>
      </w:r>
      <w:r>
        <w:rPr>
          <w:rFonts w:ascii="Courier New" w:hAnsi="Courier New" w:eastAsia="Times New Roman" w:cs="Courier New"/>
          <w:color w:val="6F737A"/>
          <w:sz w:val="28"/>
          <w:szCs w:val="28"/>
        </w:rPr>
        <w:t xml:space="preserve">bfs_moves </w:t>
      </w:r>
      <w:r>
        <w:rPr>
          <w:rFonts w:ascii="Courier New" w:hAnsi="Courier New" w:eastAsia="Times New Roman" w:cs="Courier New"/>
          <w:color w:val="BCBEC4"/>
          <w:sz w:val="28"/>
          <w:szCs w:val="28"/>
        </w:rPr>
        <w:t xml:space="preserve">= bfs(player_choice)  </w:t>
      </w:r>
      <w:r>
        <w:rPr>
          <w:rFonts w:ascii="Courier New" w:hAnsi="Courier New" w:eastAsia="Times New Roman" w:cs="Courier New"/>
          <w:color w:val="7A7E85"/>
          <w:sz w:val="28"/>
          <w:szCs w:val="28"/>
        </w:rPr>
        <w:br w:type="textWrapping"/>
      </w:r>
      <w:r>
        <w:rPr>
          <w:rFonts w:ascii="Courier New" w:hAnsi="Courier New" w:eastAsia="Times New Roman" w:cs="Courier New"/>
          <w:color w:val="7A7E85"/>
          <w:sz w:val="28"/>
          <w:szCs w:val="28"/>
        </w:rPr>
        <w:t xml:space="preserve">    </w:t>
      </w:r>
      <w:r>
        <w:rPr>
          <w:rFonts w:ascii="Courier New" w:hAnsi="Courier New" w:eastAsia="Times New Roman" w:cs="Courier New"/>
          <w:color w:val="6F737A"/>
          <w:sz w:val="28"/>
          <w:szCs w:val="28"/>
        </w:rPr>
        <w:t xml:space="preserve">dfs_moves </w:t>
      </w:r>
      <w:r>
        <w:rPr>
          <w:rFonts w:ascii="Courier New" w:hAnsi="Courier New" w:eastAsia="Times New Roman" w:cs="Courier New"/>
          <w:color w:val="BCBEC4"/>
          <w:sz w:val="28"/>
          <w:szCs w:val="28"/>
        </w:rPr>
        <w:t xml:space="preserve">= dfs(player_choice) </w:t>
      </w:r>
      <w:r>
        <w:rPr>
          <w:rFonts w:ascii="Courier New" w:hAnsi="Courier New" w:eastAsia="Times New Roman" w:cs="Courier New"/>
          <w:color w:val="7A7E85"/>
          <w:sz w:val="28"/>
          <w:szCs w:val="28"/>
        </w:rPr>
        <w:br w:type="textWrapping"/>
      </w:r>
      <w:r>
        <w:rPr>
          <w:rFonts w:ascii="Courier New" w:hAnsi="Courier New" w:eastAsia="Times New Roman" w:cs="Courier New"/>
          <w:color w:val="7A7E85"/>
          <w:sz w:val="28"/>
          <w:szCs w:val="28"/>
        </w:rPr>
        <w:br w:type="textWrapping"/>
      </w:r>
      <w:r>
        <w:rPr>
          <w:rFonts w:ascii="Courier New" w:hAnsi="Courier New" w:eastAsia="Times New Roman" w:cs="Courier New"/>
          <w:color w:val="CF8E6D"/>
          <w:sz w:val="28"/>
          <w:szCs w:val="28"/>
        </w:rPr>
        <w:t xml:space="preserve">def </w:t>
      </w:r>
      <w:r>
        <w:rPr>
          <w:rFonts w:ascii="Courier New" w:hAnsi="Courier New" w:eastAsia="Times New Roman" w:cs="Courier New"/>
          <w:color w:val="56A8F5"/>
          <w:sz w:val="28"/>
          <w:szCs w:val="28"/>
        </w:rPr>
        <w:t>reset_game</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w:t>
      </w:r>
      <w:r>
        <w:rPr>
          <w:rFonts w:ascii="Courier New" w:hAnsi="Courier New" w:eastAsia="Times New Roman" w:cs="Courier New"/>
          <w:color w:val="CF8E6D"/>
          <w:sz w:val="28"/>
          <w:szCs w:val="28"/>
        </w:rPr>
        <w:t xml:space="preserve">global </w:t>
      </w:r>
      <w:r>
        <w:rPr>
          <w:rFonts w:ascii="Courier New" w:hAnsi="Courier New" w:eastAsia="Times New Roman" w:cs="Courier New"/>
          <w:color w:val="BCBEC4"/>
          <w:sz w:val="28"/>
          <w:szCs w:val="28"/>
        </w:rPr>
        <w:t>player_score, computer_score, ties</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player_score = </w:t>
      </w:r>
      <w:r>
        <w:rPr>
          <w:rFonts w:ascii="Courier New" w:hAnsi="Courier New" w:eastAsia="Times New Roman" w:cs="Courier New"/>
          <w:color w:val="2AACB8"/>
          <w:sz w:val="28"/>
          <w:szCs w:val="28"/>
        </w:rPr>
        <w:t xml:space="preserve">0 </w:t>
      </w:r>
    </w:p>
    <w:p w14:paraId="2AC2BE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7A7E85"/>
          <w:sz w:val="28"/>
          <w:szCs w:val="28"/>
        </w:rPr>
      </w:pPr>
      <w:r>
        <w:rPr>
          <w:rFonts w:ascii="Courier New" w:hAnsi="Courier New" w:eastAsia="Times New Roman" w:cs="Courier New"/>
          <w:color w:val="7A7E85"/>
          <w:sz w:val="28"/>
          <w:szCs w:val="28"/>
        </w:rPr>
        <w:t xml:space="preserve">    </w:t>
      </w:r>
      <w:r>
        <w:rPr>
          <w:rFonts w:ascii="Courier New" w:hAnsi="Courier New" w:eastAsia="Times New Roman" w:cs="Courier New"/>
          <w:color w:val="BCBEC4"/>
          <w:sz w:val="28"/>
          <w:szCs w:val="28"/>
        </w:rPr>
        <w:t xml:space="preserve">computer_score = </w:t>
      </w:r>
      <w:r>
        <w:rPr>
          <w:rFonts w:ascii="Courier New" w:hAnsi="Courier New" w:eastAsia="Times New Roman" w:cs="Courier New"/>
          <w:color w:val="2AACB8"/>
          <w:sz w:val="28"/>
          <w:szCs w:val="28"/>
        </w:rPr>
        <w:t xml:space="preserve">0  </w:t>
      </w:r>
      <w:r>
        <w:rPr>
          <w:rFonts w:ascii="Courier New" w:hAnsi="Courier New" w:eastAsia="Times New Roman" w:cs="Courier New"/>
          <w:color w:val="7A7E85"/>
          <w:sz w:val="28"/>
          <w:szCs w:val="28"/>
        </w:rPr>
        <w:br w:type="textWrapping"/>
      </w:r>
      <w:r>
        <w:rPr>
          <w:rFonts w:ascii="Courier New" w:hAnsi="Courier New" w:eastAsia="Times New Roman" w:cs="Courier New"/>
          <w:color w:val="7A7E85"/>
          <w:sz w:val="28"/>
          <w:szCs w:val="28"/>
        </w:rPr>
        <w:t xml:space="preserve">    </w:t>
      </w:r>
      <w:r>
        <w:rPr>
          <w:rFonts w:ascii="Courier New" w:hAnsi="Courier New" w:eastAsia="Times New Roman" w:cs="Courier New"/>
          <w:color w:val="BCBEC4"/>
          <w:sz w:val="28"/>
          <w:szCs w:val="28"/>
        </w:rPr>
        <w:t xml:space="preserve">ties = </w:t>
      </w:r>
      <w:r>
        <w:rPr>
          <w:rFonts w:ascii="Courier New" w:hAnsi="Courier New" w:eastAsia="Times New Roman" w:cs="Courier New"/>
          <w:color w:val="2AACB8"/>
          <w:sz w:val="28"/>
          <w:szCs w:val="28"/>
        </w:rPr>
        <w:t xml:space="preserve">0  </w:t>
      </w:r>
    </w:p>
    <w:p w14:paraId="357128D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8"/>
          <w:szCs w:val="28"/>
        </w:rPr>
      </w:pPr>
      <w:r>
        <w:rPr>
          <w:rFonts w:ascii="Courier New" w:hAnsi="Courier New" w:eastAsia="Times New Roman" w:cs="Courier New"/>
          <w:color w:val="7A7E85"/>
          <w:sz w:val="28"/>
          <w:szCs w:val="28"/>
        </w:rPr>
        <w:t xml:space="preserve">    </w:t>
      </w:r>
      <w:r>
        <w:rPr>
          <w:rFonts w:ascii="Courier New" w:hAnsi="Courier New" w:eastAsia="Times New Roman" w:cs="Courier New"/>
          <w:color w:val="BCBEC4"/>
          <w:sz w:val="28"/>
          <w:szCs w:val="28"/>
        </w:rPr>
        <w:t>player_label.config(</w:t>
      </w:r>
      <w:r>
        <w:rPr>
          <w:rFonts w:ascii="Courier New" w:hAnsi="Courier New" w:eastAsia="Times New Roman" w:cs="Courier New"/>
          <w:color w:val="AA4926"/>
          <w:sz w:val="28"/>
          <w:szCs w:val="28"/>
        </w:rPr>
        <w:t>text</w:t>
      </w:r>
      <w:r>
        <w:rPr>
          <w:rFonts w:ascii="Courier New" w:hAnsi="Courier New" w:eastAsia="Times New Roman" w:cs="Courier New"/>
          <w:color w:val="BCBEC4"/>
          <w:sz w:val="28"/>
          <w:szCs w:val="28"/>
        </w:rPr>
        <w:t>=</w:t>
      </w:r>
      <w:r>
        <w:rPr>
          <w:rFonts w:ascii="Courier New" w:hAnsi="Courier New" w:eastAsia="Times New Roman" w:cs="Courier New"/>
          <w:color w:val="6AAB73"/>
          <w:sz w:val="28"/>
          <w:szCs w:val="28"/>
        </w:rPr>
        <w:t>"Player: "</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computer_label.config(</w:t>
      </w:r>
      <w:r>
        <w:rPr>
          <w:rFonts w:ascii="Courier New" w:hAnsi="Courier New" w:eastAsia="Times New Roman" w:cs="Courier New"/>
          <w:color w:val="AA4926"/>
          <w:sz w:val="28"/>
          <w:szCs w:val="28"/>
        </w:rPr>
        <w:t>text</w:t>
      </w:r>
      <w:r>
        <w:rPr>
          <w:rFonts w:ascii="Courier New" w:hAnsi="Courier New" w:eastAsia="Times New Roman" w:cs="Courier New"/>
          <w:color w:val="BCBEC4"/>
          <w:sz w:val="28"/>
          <w:szCs w:val="28"/>
        </w:rPr>
        <w:t>=</w:t>
      </w:r>
      <w:r>
        <w:rPr>
          <w:rFonts w:ascii="Courier New" w:hAnsi="Courier New" w:eastAsia="Times New Roman" w:cs="Courier New"/>
          <w:color w:val="6AAB73"/>
          <w:sz w:val="28"/>
          <w:szCs w:val="28"/>
        </w:rPr>
        <w:t>"Computer: "</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result_label.config(</w:t>
      </w:r>
      <w:r>
        <w:rPr>
          <w:rFonts w:ascii="Courier New" w:hAnsi="Courier New" w:eastAsia="Times New Roman" w:cs="Courier New"/>
          <w:color w:val="AA4926"/>
          <w:sz w:val="28"/>
          <w:szCs w:val="28"/>
        </w:rPr>
        <w:t>text</w:t>
      </w:r>
      <w:r>
        <w:rPr>
          <w:rFonts w:ascii="Courier New" w:hAnsi="Courier New" w:eastAsia="Times New Roman" w:cs="Courier New"/>
          <w:color w:val="BCBEC4"/>
          <w:sz w:val="28"/>
          <w:szCs w:val="28"/>
        </w:rPr>
        <w:t>=</w:t>
      </w:r>
      <w:r>
        <w:rPr>
          <w:rFonts w:ascii="Courier New" w:hAnsi="Courier New" w:eastAsia="Times New Roman" w:cs="Courier New"/>
          <w:color w:val="6AAB73"/>
          <w:sz w:val="28"/>
          <w:szCs w:val="28"/>
        </w:rPr>
        <w:t>"Result: "</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    score_label.config(</w:t>
      </w:r>
      <w:r>
        <w:rPr>
          <w:rFonts w:ascii="Courier New" w:hAnsi="Courier New" w:eastAsia="Times New Roman" w:cs="Courier New"/>
          <w:color w:val="AA4926"/>
          <w:sz w:val="28"/>
          <w:szCs w:val="28"/>
        </w:rPr>
        <w:t>text</w:t>
      </w:r>
      <w:r>
        <w:rPr>
          <w:rFonts w:ascii="Courier New" w:hAnsi="Courier New" w:eastAsia="Times New Roman" w:cs="Courier New"/>
          <w:color w:val="BCBEC4"/>
          <w:sz w:val="28"/>
          <w:szCs w:val="28"/>
        </w:rPr>
        <w:t>=</w:t>
      </w:r>
      <w:r>
        <w:rPr>
          <w:rFonts w:ascii="Courier New" w:hAnsi="Courier New" w:eastAsia="Times New Roman" w:cs="Courier New"/>
          <w:color w:val="6AAB73"/>
          <w:sz w:val="28"/>
          <w:szCs w:val="28"/>
        </w:rPr>
        <w:t>"Score - You: 0  |  Computer: 0  |  Ties: 0"</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7A7E85"/>
          <w:sz w:val="28"/>
          <w:szCs w:val="28"/>
        </w:rPr>
        <w:br w:type="textWrapping"/>
      </w:r>
      <w:r>
        <w:rPr>
          <w:rFonts w:ascii="Courier New" w:hAnsi="Courier New" w:eastAsia="Times New Roman" w:cs="Courier New"/>
          <w:color w:val="BCBEC4"/>
          <w:sz w:val="28"/>
          <w:szCs w:val="28"/>
        </w:rPr>
        <w:t xml:space="preserve">player_score = </w:t>
      </w:r>
      <w:r>
        <w:rPr>
          <w:rFonts w:ascii="Courier New" w:hAnsi="Courier New" w:eastAsia="Times New Roman" w:cs="Courier New"/>
          <w:color w:val="2AACB8"/>
          <w:sz w:val="28"/>
          <w:szCs w:val="28"/>
        </w:rPr>
        <w:t>0</w:t>
      </w:r>
      <w:r>
        <w:rPr>
          <w:rFonts w:ascii="Courier New" w:hAnsi="Courier New" w:eastAsia="Times New Roman" w:cs="Courier New"/>
          <w:color w:val="2AACB8"/>
          <w:sz w:val="28"/>
          <w:szCs w:val="28"/>
        </w:rPr>
        <w:br w:type="textWrapping"/>
      </w:r>
      <w:r>
        <w:rPr>
          <w:rFonts w:ascii="Courier New" w:hAnsi="Courier New" w:eastAsia="Times New Roman" w:cs="Courier New"/>
          <w:color w:val="BCBEC4"/>
          <w:sz w:val="28"/>
          <w:szCs w:val="28"/>
        </w:rPr>
        <w:t xml:space="preserve">computer_score = </w:t>
      </w:r>
      <w:r>
        <w:rPr>
          <w:rFonts w:ascii="Courier New" w:hAnsi="Courier New" w:eastAsia="Times New Roman" w:cs="Courier New"/>
          <w:color w:val="2AACB8"/>
          <w:sz w:val="28"/>
          <w:szCs w:val="28"/>
        </w:rPr>
        <w:t>0</w:t>
      </w:r>
      <w:r>
        <w:rPr>
          <w:rFonts w:ascii="Courier New" w:hAnsi="Courier New" w:eastAsia="Times New Roman" w:cs="Courier New"/>
          <w:color w:val="2AACB8"/>
          <w:sz w:val="28"/>
          <w:szCs w:val="28"/>
        </w:rPr>
        <w:br w:type="textWrapping"/>
      </w:r>
      <w:r>
        <w:rPr>
          <w:rFonts w:ascii="Courier New" w:hAnsi="Courier New" w:eastAsia="Times New Roman" w:cs="Courier New"/>
          <w:color w:val="BCBEC4"/>
          <w:sz w:val="28"/>
          <w:szCs w:val="28"/>
        </w:rPr>
        <w:t xml:space="preserve">ties = </w:t>
      </w:r>
      <w:r>
        <w:rPr>
          <w:rFonts w:ascii="Courier New" w:hAnsi="Courier New" w:eastAsia="Times New Roman" w:cs="Courier New"/>
          <w:color w:val="2AACB8"/>
          <w:sz w:val="28"/>
          <w:szCs w:val="28"/>
        </w:rPr>
        <w:t>0</w:t>
      </w:r>
      <w:r>
        <w:rPr>
          <w:rFonts w:ascii="Courier New" w:hAnsi="Courier New" w:eastAsia="Times New Roman" w:cs="Courier New"/>
          <w:color w:val="2AACB8"/>
          <w:sz w:val="28"/>
          <w:szCs w:val="28"/>
        </w:rPr>
        <w:br w:type="textWrapping"/>
      </w:r>
      <w:r>
        <w:rPr>
          <w:rFonts w:ascii="Courier New" w:hAnsi="Courier New" w:eastAsia="Times New Roman" w:cs="Courier New"/>
          <w:color w:val="7A7E85"/>
          <w:sz w:val="28"/>
          <w:szCs w:val="28"/>
        </w:rPr>
        <w:br w:type="textWrapping"/>
      </w:r>
      <w:r>
        <w:rPr>
          <w:rFonts w:ascii="Courier New" w:hAnsi="Courier New" w:eastAsia="Times New Roman" w:cs="Courier New"/>
          <w:color w:val="BCBEC4"/>
          <w:sz w:val="28"/>
          <w:szCs w:val="28"/>
        </w:rPr>
        <w:t>root = tk.Tk()</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root.title(</w:t>
      </w:r>
      <w:r>
        <w:rPr>
          <w:rFonts w:ascii="Courier New" w:hAnsi="Courier New" w:eastAsia="Times New Roman" w:cs="Courier New"/>
          <w:color w:val="6AAB73"/>
          <w:sz w:val="28"/>
          <w:szCs w:val="28"/>
        </w:rPr>
        <w:t>"Rock Paper Scissors with BFS and DFS"</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root.geometry(</w:t>
      </w:r>
      <w:r>
        <w:rPr>
          <w:rFonts w:ascii="Courier New" w:hAnsi="Courier New" w:eastAsia="Times New Roman" w:cs="Courier New"/>
          <w:color w:val="6AAB73"/>
          <w:sz w:val="28"/>
          <w:szCs w:val="28"/>
        </w:rPr>
        <w:t>"400x500"</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root.resizable(</w:t>
      </w:r>
      <w:r>
        <w:rPr>
          <w:rFonts w:ascii="Courier New" w:hAnsi="Courier New" w:eastAsia="Times New Roman" w:cs="Courier New"/>
          <w:color w:val="CF8E6D"/>
          <w:sz w:val="28"/>
          <w:szCs w:val="28"/>
        </w:rPr>
        <w:t>False</w:t>
      </w:r>
      <w:r>
        <w:rPr>
          <w:rFonts w:ascii="Courier New" w:hAnsi="Courier New" w:eastAsia="Times New Roman" w:cs="Courier New"/>
          <w:color w:val="BCBEC4"/>
          <w:sz w:val="28"/>
          <w:szCs w:val="28"/>
        </w:rPr>
        <w:t xml:space="preserve">, </w:t>
      </w:r>
      <w:r>
        <w:rPr>
          <w:rFonts w:ascii="Courier New" w:hAnsi="Courier New" w:eastAsia="Times New Roman" w:cs="Courier New"/>
          <w:color w:val="CF8E6D"/>
          <w:sz w:val="28"/>
          <w:szCs w:val="28"/>
        </w:rPr>
        <w:t>False</w:t>
      </w:r>
      <w:r>
        <w:rPr>
          <w:rFonts w:ascii="Courier New" w:hAnsi="Courier New" w:eastAsia="Times New Roman" w:cs="Courier New"/>
          <w:color w:val="BCBEC4"/>
          <w:sz w:val="28"/>
          <w:szCs w:val="28"/>
        </w:rPr>
        <w:t xml:space="preserve">)  </w:t>
      </w:r>
    </w:p>
    <w:p w14:paraId="2E37BB7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8"/>
          <w:szCs w:val="28"/>
        </w:rPr>
      </w:pPr>
    </w:p>
    <w:p w14:paraId="41A9A60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8"/>
          <w:szCs w:val="28"/>
        </w:rPr>
      </w:pPr>
      <w:r>
        <w:rPr>
          <w:rFonts w:ascii="Courier New" w:hAnsi="Courier New" w:eastAsia="Times New Roman" w:cs="Courier New"/>
          <w:color w:val="BCBEC4"/>
          <w:sz w:val="28"/>
          <w:szCs w:val="28"/>
        </w:rPr>
        <w:t xml:space="preserve">title_label = tk.Label(root, </w:t>
      </w:r>
      <w:r>
        <w:rPr>
          <w:rFonts w:ascii="Courier New" w:hAnsi="Courier New" w:eastAsia="Times New Roman" w:cs="Courier New"/>
          <w:color w:val="AA4926"/>
          <w:sz w:val="28"/>
          <w:szCs w:val="28"/>
        </w:rPr>
        <w:t>text</w:t>
      </w:r>
      <w:r>
        <w:rPr>
          <w:rFonts w:ascii="Courier New" w:hAnsi="Courier New" w:eastAsia="Times New Roman" w:cs="Courier New"/>
          <w:color w:val="BCBEC4"/>
          <w:sz w:val="28"/>
          <w:szCs w:val="28"/>
        </w:rPr>
        <w:t>=</w:t>
      </w:r>
      <w:r>
        <w:rPr>
          <w:rFonts w:ascii="Courier New" w:hAnsi="Courier New" w:eastAsia="Times New Roman" w:cs="Courier New"/>
          <w:color w:val="6AAB73"/>
          <w:sz w:val="28"/>
          <w:szCs w:val="28"/>
        </w:rPr>
        <w:t>"Rock, Paper, Scissors!"</w:t>
      </w:r>
      <w:r>
        <w:rPr>
          <w:rFonts w:ascii="Courier New" w:hAnsi="Courier New" w:eastAsia="Times New Roman" w:cs="Courier New"/>
          <w:color w:val="BCBEC4"/>
          <w:sz w:val="28"/>
          <w:szCs w:val="28"/>
        </w:rPr>
        <w:t xml:space="preserve">, </w:t>
      </w:r>
      <w:r>
        <w:rPr>
          <w:rFonts w:ascii="Courier New" w:hAnsi="Courier New" w:eastAsia="Times New Roman" w:cs="Courier New"/>
          <w:color w:val="AA4926"/>
          <w:sz w:val="28"/>
          <w:szCs w:val="28"/>
        </w:rPr>
        <w:t>font</w:t>
      </w:r>
      <w:r>
        <w:rPr>
          <w:rFonts w:ascii="Courier New" w:hAnsi="Courier New" w:eastAsia="Times New Roman" w:cs="Courier New"/>
          <w:color w:val="BCBEC4"/>
          <w:sz w:val="28"/>
          <w:szCs w:val="28"/>
        </w:rPr>
        <w:t>=(</w:t>
      </w:r>
      <w:r>
        <w:rPr>
          <w:rFonts w:ascii="Courier New" w:hAnsi="Courier New" w:eastAsia="Times New Roman" w:cs="Courier New"/>
          <w:color w:val="6AAB73"/>
          <w:sz w:val="28"/>
          <w:szCs w:val="28"/>
        </w:rPr>
        <w:t>"Arial"</w:t>
      </w:r>
      <w:r>
        <w:rPr>
          <w:rFonts w:ascii="Courier New" w:hAnsi="Courier New" w:eastAsia="Times New Roman" w:cs="Courier New"/>
          <w:color w:val="BCBEC4"/>
          <w:sz w:val="28"/>
          <w:szCs w:val="28"/>
        </w:rPr>
        <w:t xml:space="preserve">, </w:t>
      </w:r>
      <w:r>
        <w:rPr>
          <w:rFonts w:ascii="Courier New" w:hAnsi="Courier New" w:eastAsia="Times New Roman" w:cs="Courier New"/>
          <w:color w:val="2AACB8"/>
          <w:sz w:val="28"/>
          <w:szCs w:val="28"/>
        </w:rPr>
        <w:t>16</w:t>
      </w:r>
      <w:r>
        <w:rPr>
          <w:rFonts w:ascii="Courier New" w:hAnsi="Courier New" w:eastAsia="Times New Roman" w:cs="Courier New"/>
          <w:color w:val="BCBEC4"/>
          <w:sz w:val="28"/>
          <w:szCs w:val="28"/>
        </w:rPr>
        <w:t xml:space="preserve">, </w:t>
      </w:r>
      <w:r>
        <w:rPr>
          <w:rFonts w:ascii="Courier New" w:hAnsi="Courier New" w:eastAsia="Times New Roman" w:cs="Courier New"/>
          <w:color w:val="6AAB73"/>
          <w:sz w:val="28"/>
          <w:szCs w:val="28"/>
        </w:rPr>
        <w:t>"bold"</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title_label.pack(</w:t>
      </w:r>
      <w:r>
        <w:rPr>
          <w:rFonts w:ascii="Courier New" w:hAnsi="Courier New" w:eastAsia="Times New Roman" w:cs="Courier New"/>
          <w:color w:val="AA4926"/>
          <w:sz w:val="28"/>
          <w:szCs w:val="28"/>
        </w:rPr>
        <w:t>pady</w:t>
      </w:r>
      <w:r>
        <w:rPr>
          <w:rFonts w:ascii="Courier New" w:hAnsi="Courier New" w:eastAsia="Times New Roman" w:cs="Courier New"/>
          <w:color w:val="BCBEC4"/>
          <w:sz w:val="28"/>
          <w:szCs w:val="28"/>
        </w:rPr>
        <w:t>=</w:t>
      </w:r>
      <w:r>
        <w:rPr>
          <w:rFonts w:ascii="Courier New" w:hAnsi="Courier New" w:eastAsia="Times New Roman" w:cs="Courier New"/>
          <w:color w:val="2AACB8"/>
          <w:sz w:val="28"/>
          <w:szCs w:val="28"/>
        </w:rPr>
        <w:t>10</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player_label = tk.Label(root, </w:t>
      </w:r>
      <w:r>
        <w:rPr>
          <w:rFonts w:ascii="Courier New" w:hAnsi="Courier New" w:eastAsia="Times New Roman" w:cs="Courier New"/>
          <w:color w:val="AA4926"/>
          <w:sz w:val="28"/>
          <w:szCs w:val="28"/>
        </w:rPr>
        <w:t>text</w:t>
      </w:r>
      <w:r>
        <w:rPr>
          <w:rFonts w:ascii="Courier New" w:hAnsi="Courier New" w:eastAsia="Times New Roman" w:cs="Courier New"/>
          <w:color w:val="BCBEC4"/>
          <w:sz w:val="28"/>
          <w:szCs w:val="28"/>
        </w:rPr>
        <w:t>=</w:t>
      </w:r>
      <w:r>
        <w:rPr>
          <w:rFonts w:ascii="Courier New" w:hAnsi="Courier New" w:eastAsia="Times New Roman" w:cs="Courier New"/>
          <w:color w:val="6AAB73"/>
          <w:sz w:val="28"/>
          <w:szCs w:val="28"/>
        </w:rPr>
        <w:t>"Player: "</w:t>
      </w:r>
      <w:r>
        <w:rPr>
          <w:rFonts w:ascii="Courier New" w:hAnsi="Courier New" w:eastAsia="Times New Roman" w:cs="Courier New"/>
          <w:color w:val="BCBEC4"/>
          <w:sz w:val="28"/>
          <w:szCs w:val="28"/>
        </w:rPr>
        <w:t xml:space="preserve">, </w:t>
      </w:r>
      <w:r>
        <w:rPr>
          <w:rFonts w:ascii="Courier New" w:hAnsi="Courier New" w:eastAsia="Times New Roman" w:cs="Courier New"/>
          <w:color w:val="AA4926"/>
          <w:sz w:val="28"/>
          <w:szCs w:val="28"/>
        </w:rPr>
        <w:t>font</w:t>
      </w:r>
      <w:r>
        <w:rPr>
          <w:rFonts w:ascii="Courier New" w:hAnsi="Courier New" w:eastAsia="Times New Roman" w:cs="Courier New"/>
          <w:color w:val="BCBEC4"/>
          <w:sz w:val="28"/>
          <w:szCs w:val="28"/>
        </w:rPr>
        <w:t>=(</w:t>
      </w:r>
      <w:r>
        <w:rPr>
          <w:rFonts w:ascii="Courier New" w:hAnsi="Courier New" w:eastAsia="Times New Roman" w:cs="Courier New"/>
          <w:color w:val="6AAB73"/>
          <w:sz w:val="28"/>
          <w:szCs w:val="28"/>
        </w:rPr>
        <w:t>"Arial"</w:t>
      </w:r>
      <w:r>
        <w:rPr>
          <w:rFonts w:ascii="Courier New" w:hAnsi="Courier New" w:eastAsia="Times New Roman" w:cs="Courier New"/>
          <w:color w:val="BCBEC4"/>
          <w:sz w:val="28"/>
          <w:szCs w:val="28"/>
        </w:rPr>
        <w:t xml:space="preserve">, </w:t>
      </w:r>
      <w:r>
        <w:rPr>
          <w:rFonts w:ascii="Courier New" w:hAnsi="Courier New" w:eastAsia="Times New Roman" w:cs="Courier New"/>
          <w:color w:val="2AACB8"/>
          <w:sz w:val="28"/>
          <w:szCs w:val="28"/>
        </w:rPr>
        <w:t>12</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player_label.pack()</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computer_label = tk.Label(root, </w:t>
      </w:r>
      <w:r>
        <w:rPr>
          <w:rFonts w:ascii="Courier New" w:hAnsi="Courier New" w:eastAsia="Times New Roman" w:cs="Courier New"/>
          <w:color w:val="AA4926"/>
          <w:sz w:val="28"/>
          <w:szCs w:val="28"/>
        </w:rPr>
        <w:t>text</w:t>
      </w:r>
      <w:r>
        <w:rPr>
          <w:rFonts w:ascii="Courier New" w:hAnsi="Courier New" w:eastAsia="Times New Roman" w:cs="Courier New"/>
          <w:color w:val="BCBEC4"/>
          <w:sz w:val="28"/>
          <w:szCs w:val="28"/>
        </w:rPr>
        <w:t>=</w:t>
      </w:r>
      <w:r>
        <w:rPr>
          <w:rFonts w:ascii="Courier New" w:hAnsi="Courier New" w:eastAsia="Times New Roman" w:cs="Courier New"/>
          <w:color w:val="6AAB73"/>
          <w:sz w:val="28"/>
          <w:szCs w:val="28"/>
        </w:rPr>
        <w:t>"Computer: "</w:t>
      </w:r>
      <w:r>
        <w:rPr>
          <w:rFonts w:ascii="Courier New" w:hAnsi="Courier New" w:eastAsia="Times New Roman" w:cs="Courier New"/>
          <w:color w:val="BCBEC4"/>
          <w:sz w:val="28"/>
          <w:szCs w:val="28"/>
        </w:rPr>
        <w:t xml:space="preserve">, </w:t>
      </w:r>
      <w:r>
        <w:rPr>
          <w:rFonts w:ascii="Courier New" w:hAnsi="Courier New" w:eastAsia="Times New Roman" w:cs="Courier New"/>
          <w:color w:val="AA4926"/>
          <w:sz w:val="28"/>
          <w:szCs w:val="28"/>
        </w:rPr>
        <w:t>font</w:t>
      </w:r>
      <w:r>
        <w:rPr>
          <w:rFonts w:ascii="Courier New" w:hAnsi="Courier New" w:eastAsia="Times New Roman" w:cs="Courier New"/>
          <w:color w:val="BCBEC4"/>
          <w:sz w:val="28"/>
          <w:szCs w:val="28"/>
        </w:rPr>
        <w:t>=(</w:t>
      </w:r>
      <w:r>
        <w:rPr>
          <w:rFonts w:ascii="Courier New" w:hAnsi="Courier New" w:eastAsia="Times New Roman" w:cs="Courier New"/>
          <w:color w:val="6AAB73"/>
          <w:sz w:val="28"/>
          <w:szCs w:val="28"/>
        </w:rPr>
        <w:t>"Arial"</w:t>
      </w:r>
      <w:r>
        <w:rPr>
          <w:rFonts w:ascii="Courier New" w:hAnsi="Courier New" w:eastAsia="Times New Roman" w:cs="Courier New"/>
          <w:color w:val="BCBEC4"/>
          <w:sz w:val="28"/>
          <w:szCs w:val="28"/>
        </w:rPr>
        <w:t xml:space="preserve">, </w:t>
      </w:r>
      <w:r>
        <w:rPr>
          <w:rFonts w:ascii="Courier New" w:hAnsi="Courier New" w:eastAsia="Times New Roman" w:cs="Courier New"/>
          <w:color w:val="2AACB8"/>
          <w:sz w:val="28"/>
          <w:szCs w:val="28"/>
        </w:rPr>
        <w:t>12</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computer_label.pack()</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result_label = tk.Label(root, </w:t>
      </w:r>
      <w:r>
        <w:rPr>
          <w:rFonts w:ascii="Courier New" w:hAnsi="Courier New" w:eastAsia="Times New Roman" w:cs="Courier New"/>
          <w:color w:val="AA4926"/>
          <w:sz w:val="28"/>
          <w:szCs w:val="28"/>
        </w:rPr>
        <w:t>text</w:t>
      </w:r>
      <w:r>
        <w:rPr>
          <w:rFonts w:ascii="Courier New" w:hAnsi="Courier New" w:eastAsia="Times New Roman" w:cs="Courier New"/>
          <w:color w:val="BCBEC4"/>
          <w:sz w:val="28"/>
          <w:szCs w:val="28"/>
        </w:rPr>
        <w:t>=</w:t>
      </w:r>
      <w:r>
        <w:rPr>
          <w:rFonts w:ascii="Courier New" w:hAnsi="Courier New" w:eastAsia="Times New Roman" w:cs="Courier New"/>
          <w:color w:val="6AAB73"/>
          <w:sz w:val="28"/>
          <w:szCs w:val="28"/>
        </w:rPr>
        <w:t>"Result: "</w:t>
      </w:r>
      <w:r>
        <w:rPr>
          <w:rFonts w:ascii="Courier New" w:hAnsi="Courier New" w:eastAsia="Times New Roman" w:cs="Courier New"/>
          <w:color w:val="BCBEC4"/>
          <w:sz w:val="28"/>
          <w:szCs w:val="28"/>
        </w:rPr>
        <w:t xml:space="preserve">, </w:t>
      </w:r>
      <w:r>
        <w:rPr>
          <w:rFonts w:ascii="Courier New" w:hAnsi="Courier New" w:eastAsia="Times New Roman" w:cs="Courier New"/>
          <w:color w:val="AA4926"/>
          <w:sz w:val="28"/>
          <w:szCs w:val="28"/>
        </w:rPr>
        <w:t>font</w:t>
      </w:r>
      <w:r>
        <w:rPr>
          <w:rFonts w:ascii="Courier New" w:hAnsi="Courier New" w:eastAsia="Times New Roman" w:cs="Courier New"/>
          <w:color w:val="BCBEC4"/>
          <w:sz w:val="28"/>
          <w:szCs w:val="28"/>
        </w:rPr>
        <w:t>=(</w:t>
      </w:r>
      <w:r>
        <w:rPr>
          <w:rFonts w:ascii="Courier New" w:hAnsi="Courier New" w:eastAsia="Times New Roman" w:cs="Courier New"/>
          <w:color w:val="6AAB73"/>
          <w:sz w:val="28"/>
          <w:szCs w:val="28"/>
        </w:rPr>
        <w:t>"Arial"</w:t>
      </w:r>
      <w:r>
        <w:rPr>
          <w:rFonts w:ascii="Courier New" w:hAnsi="Courier New" w:eastAsia="Times New Roman" w:cs="Courier New"/>
          <w:color w:val="BCBEC4"/>
          <w:sz w:val="28"/>
          <w:szCs w:val="28"/>
        </w:rPr>
        <w:t xml:space="preserve">, </w:t>
      </w:r>
      <w:r>
        <w:rPr>
          <w:rFonts w:ascii="Courier New" w:hAnsi="Courier New" w:eastAsia="Times New Roman" w:cs="Courier New"/>
          <w:color w:val="2AACB8"/>
          <w:sz w:val="28"/>
          <w:szCs w:val="28"/>
        </w:rPr>
        <w:t>14</w:t>
      </w:r>
      <w:r>
        <w:rPr>
          <w:rFonts w:ascii="Courier New" w:hAnsi="Courier New" w:eastAsia="Times New Roman" w:cs="Courier New"/>
          <w:color w:val="BCBEC4"/>
          <w:sz w:val="28"/>
          <w:szCs w:val="28"/>
        </w:rPr>
        <w:t xml:space="preserve">, </w:t>
      </w:r>
      <w:r>
        <w:rPr>
          <w:rFonts w:ascii="Courier New" w:hAnsi="Courier New" w:eastAsia="Times New Roman" w:cs="Courier New"/>
          <w:color w:val="6AAB73"/>
          <w:sz w:val="28"/>
          <w:szCs w:val="28"/>
        </w:rPr>
        <w:t>"bold"</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result_label.pack(</w:t>
      </w:r>
      <w:r>
        <w:rPr>
          <w:rFonts w:ascii="Courier New" w:hAnsi="Courier New" w:eastAsia="Times New Roman" w:cs="Courier New"/>
          <w:color w:val="AA4926"/>
          <w:sz w:val="28"/>
          <w:szCs w:val="28"/>
        </w:rPr>
        <w:t>pady</w:t>
      </w:r>
      <w:r>
        <w:rPr>
          <w:rFonts w:ascii="Courier New" w:hAnsi="Courier New" w:eastAsia="Times New Roman" w:cs="Courier New"/>
          <w:color w:val="BCBEC4"/>
          <w:sz w:val="28"/>
          <w:szCs w:val="28"/>
        </w:rPr>
        <w:t>=</w:t>
      </w:r>
      <w:r>
        <w:rPr>
          <w:rFonts w:ascii="Courier New" w:hAnsi="Courier New" w:eastAsia="Times New Roman" w:cs="Courier New"/>
          <w:color w:val="2AACB8"/>
          <w:sz w:val="28"/>
          <w:szCs w:val="28"/>
        </w:rPr>
        <w:t>10</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score_label = tk.Label(root, </w:t>
      </w:r>
      <w:r>
        <w:rPr>
          <w:rFonts w:ascii="Courier New" w:hAnsi="Courier New" w:eastAsia="Times New Roman" w:cs="Courier New"/>
          <w:color w:val="AA4926"/>
          <w:sz w:val="28"/>
          <w:szCs w:val="28"/>
        </w:rPr>
        <w:t>text</w:t>
      </w:r>
      <w:r>
        <w:rPr>
          <w:rFonts w:ascii="Courier New" w:hAnsi="Courier New" w:eastAsia="Times New Roman" w:cs="Courier New"/>
          <w:color w:val="BCBEC4"/>
          <w:sz w:val="28"/>
          <w:szCs w:val="28"/>
        </w:rPr>
        <w:t>=</w:t>
      </w:r>
      <w:r>
        <w:rPr>
          <w:rFonts w:ascii="Courier New" w:hAnsi="Courier New" w:eastAsia="Times New Roman" w:cs="Courier New"/>
          <w:color w:val="6AAB73"/>
          <w:sz w:val="28"/>
          <w:szCs w:val="28"/>
        </w:rPr>
        <w:t>"Score - You: 0  |  Computer: 0  |  Ties: 0"</w:t>
      </w:r>
      <w:r>
        <w:rPr>
          <w:rFonts w:ascii="Courier New" w:hAnsi="Courier New" w:eastAsia="Times New Roman" w:cs="Courier New"/>
          <w:color w:val="BCBEC4"/>
          <w:sz w:val="28"/>
          <w:szCs w:val="28"/>
        </w:rPr>
        <w:t xml:space="preserve">, </w:t>
      </w:r>
      <w:r>
        <w:rPr>
          <w:rFonts w:ascii="Courier New" w:hAnsi="Courier New" w:eastAsia="Times New Roman" w:cs="Courier New"/>
          <w:color w:val="AA4926"/>
          <w:sz w:val="28"/>
          <w:szCs w:val="28"/>
        </w:rPr>
        <w:t>font</w:t>
      </w:r>
      <w:r>
        <w:rPr>
          <w:rFonts w:ascii="Courier New" w:hAnsi="Courier New" w:eastAsia="Times New Roman" w:cs="Courier New"/>
          <w:color w:val="BCBEC4"/>
          <w:sz w:val="28"/>
          <w:szCs w:val="28"/>
        </w:rPr>
        <w:t>=(</w:t>
      </w:r>
      <w:r>
        <w:rPr>
          <w:rFonts w:ascii="Courier New" w:hAnsi="Courier New" w:eastAsia="Times New Roman" w:cs="Courier New"/>
          <w:color w:val="6AAB73"/>
          <w:sz w:val="28"/>
          <w:szCs w:val="28"/>
        </w:rPr>
        <w:t>"Arial"</w:t>
      </w:r>
      <w:r>
        <w:rPr>
          <w:rFonts w:ascii="Courier New" w:hAnsi="Courier New" w:eastAsia="Times New Roman" w:cs="Courier New"/>
          <w:color w:val="BCBEC4"/>
          <w:sz w:val="28"/>
          <w:szCs w:val="28"/>
        </w:rPr>
        <w:t xml:space="preserve">, </w:t>
      </w:r>
      <w:r>
        <w:rPr>
          <w:rFonts w:ascii="Courier New" w:hAnsi="Courier New" w:eastAsia="Times New Roman" w:cs="Courier New"/>
          <w:color w:val="2AACB8"/>
          <w:sz w:val="28"/>
          <w:szCs w:val="28"/>
        </w:rPr>
        <w:t>12</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score_label.pack(</w:t>
      </w:r>
      <w:r>
        <w:rPr>
          <w:rFonts w:ascii="Courier New" w:hAnsi="Courier New" w:eastAsia="Times New Roman" w:cs="Courier New"/>
          <w:color w:val="AA4926"/>
          <w:sz w:val="28"/>
          <w:szCs w:val="28"/>
        </w:rPr>
        <w:t>pady</w:t>
      </w:r>
      <w:r>
        <w:rPr>
          <w:rFonts w:ascii="Courier New" w:hAnsi="Courier New" w:eastAsia="Times New Roman" w:cs="Courier New"/>
          <w:color w:val="BCBEC4"/>
          <w:sz w:val="28"/>
          <w:szCs w:val="28"/>
        </w:rPr>
        <w:t>=</w:t>
      </w:r>
      <w:r>
        <w:rPr>
          <w:rFonts w:ascii="Courier New" w:hAnsi="Courier New" w:eastAsia="Times New Roman" w:cs="Courier New"/>
          <w:color w:val="2AACB8"/>
          <w:sz w:val="28"/>
          <w:szCs w:val="28"/>
        </w:rPr>
        <w:t>5</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btn_frame = tk.Frame(root)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btn_frame.pack(</w:t>
      </w:r>
      <w:r>
        <w:rPr>
          <w:rFonts w:ascii="Courier New" w:hAnsi="Courier New" w:eastAsia="Times New Roman" w:cs="Courier New"/>
          <w:color w:val="AA4926"/>
          <w:sz w:val="28"/>
          <w:szCs w:val="28"/>
        </w:rPr>
        <w:t>pady</w:t>
      </w:r>
      <w:r>
        <w:rPr>
          <w:rFonts w:ascii="Courier New" w:hAnsi="Courier New" w:eastAsia="Times New Roman" w:cs="Courier New"/>
          <w:color w:val="BCBEC4"/>
          <w:sz w:val="28"/>
          <w:szCs w:val="28"/>
        </w:rPr>
        <w:t>=</w:t>
      </w:r>
      <w:r>
        <w:rPr>
          <w:rFonts w:ascii="Courier New" w:hAnsi="Courier New" w:eastAsia="Times New Roman" w:cs="Courier New"/>
          <w:color w:val="2AACB8"/>
          <w:sz w:val="28"/>
          <w:szCs w:val="28"/>
        </w:rPr>
        <w:t>10</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rock_btn = tk.Button(btn_frame, </w:t>
      </w:r>
      <w:r>
        <w:rPr>
          <w:rFonts w:ascii="Courier New" w:hAnsi="Courier New" w:eastAsia="Times New Roman" w:cs="Courier New"/>
          <w:color w:val="AA4926"/>
          <w:sz w:val="28"/>
          <w:szCs w:val="28"/>
        </w:rPr>
        <w:t>text</w:t>
      </w:r>
      <w:r>
        <w:rPr>
          <w:rFonts w:ascii="Courier New" w:hAnsi="Courier New" w:eastAsia="Times New Roman" w:cs="Courier New"/>
          <w:color w:val="BCBEC4"/>
          <w:sz w:val="28"/>
          <w:szCs w:val="28"/>
        </w:rPr>
        <w:t>=</w:t>
      </w:r>
      <w:r>
        <w:rPr>
          <w:rFonts w:ascii="Courier New" w:hAnsi="Courier New" w:eastAsia="Times New Roman" w:cs="Courier New"/>
          <w:color w:val="6AAB73"/>
          <w:sz w:val="28"/>
          <w:szCs w:val="28"/>
        </w:rPr>
        <w:t>"Rock"</w:t>
      </w:r>
      <w:r>
        <w:rPr>
          <w:rFonts w:ascii="Courier New" w:hAnsi="Courier New" w:eastAsia="Times New Roman" w:cs="Courier New"/>
          <w:color w:val="BCBEC4"/>
          <w:sz w:val="28"/>
          <w:szCs w:val="28"/>
        </w:rPr>
        <w:t xml:space="preserve">, </w:t>
      </w:r>
      <w:r>
        <w:rPr>
          <w:rFonts w:ascii="Courier New" w:hAnsi="Courier New" w:eastAsia="Times New Roman" w:cs="Courier New"/>
          <w:color w:val="AA4926"/>
          <w:sz w:val="28"/>
          <w:szCs w:val="28"/>
        </w:rPr>
        <w:t>font</w:t>
      </w:r>
      <w:r>
        <w:rPr>
          <w:rFonts w:ascii="Courier New" w:hAnsi="Courier New" w:eastAsia="Times New Roman" w:cs="Courier New"/>
          <w:color w:val="BCBEC4"/>
          <w:sz w:val="28"/>
          <w:szCs w:val="28"/>
        </w:rPr>
        <w:t>=(</w:t>
      </w:r>
      <w:r>
        <w:rPr>
          <w:rFonts w:ascii="Courier New" w:hAnsi="Courier New" w:eastAsia="Times New Roman" w:cs="Courier New"/>
          <w:color w:val="6AAB73"/>
          <w:sz w:val="28"/>
          <w:szCs w:val="28"/>
        </w:rPr>
        <w:t>"Arial"</w:t>
      </w:r>
      <w:r>
        <w:rPr>
          <w:rFonts w:ascii="Courier New" w:hAnsi="Courier New" w:eastAsia="Times New Roman" w:cs="Courier New"/>
          <w:color w:val="BCBEC4"/>
          <w:sz w:val="28"/>
          <w:szCs w:val="28"/>
        </w:rPr>
        <w:t xml:space="preserve">, </w:t>
      </w:r>
      <w:r>
        <w:rPr>
          <w:rFonts w:ascii="Courier New" w:hAnsi="Courier New" w:eastAsia="Times New Roman" w:cs="Courier New"/>
          <w:color w:val="2AACB8"/>
          <w:sz w:val="28"/>
          <w:szCs w:val="28"/>
        </w:rPr>
        <w:t>12</w:t>
      </w:r>
      <w:r>
        <w:rPr>
          <w:rFonts w:ascii="Courier New" w:hAnsi="Courier New" w:eastAsia="Times New Roman" w:cs="Courier New"/>
          <w:color w:val="BCBEC4"/>
          <w:sz w:val="28"/>
          <w:szCs w:val="28"/>
        </w:rPr>
        <w:t xml:space="preserve">), </w:t>
      </w:r>
      <w:r>
        <w:rPr>
          <w:rFonts w:ascii="Courier New" w:hAnsi="Courier New" w:eastAsia="Times New Roman" w:cs="Courier New"/>
          <w:color w:val="AA4926"/>
          <w:sz w:val="28"/>
          <w:szCs w:val="28"/>
        </w:rPr>
        <w:t>command</w:t>
      </w:r>
      <w:r>
        <w:rPr>
          <w:rFonts w:ascii="Courier New" w:hAnsi="Courier New" w:eastAsia="Times New Roman" w:cs="Courier New"/>
          <w:color w:val="BCBEC4"/>
          <w:sz w:val="28"/>
          <w:szCs w:val="28"/>
        </w:rPr>
        <w:t>=</w:t>
      </w:r>
      <w:r>
        <w:rPr>
          <w:rFonts w:ascii="Courier New" w:hAnsi="Courier New" w:eastAsia="Times New Roman" w:cs="Courier New"/>
          <w:color w:val="CF8E6D"/>
          <w:sz w:val="28"/>
          <w:szCs w:val="28"/>
        </w:rPr>
        <w:t>lambda</w:t>
      </w:r>
      <w:r>
        <w:rPr>
          <w:rFonts w:ascii="Courier New" w:hAnsi="Courier New" w:eastAsia="Times New Roman" w:cs="Courier New"/>
          <w:color w:val="BCBEC4"/>
          <w:sz w:val="28"/>
          <w:szCs w:val="28"/>
        </w:rPr>
        <w:t>: play(</w:t>
      </w:r>
      <w:r>
        <w:rPr>
          <w:rFonts w:ascii="Courier New" w:hAnsi="Courier New" w:eastAsia="Times New Roman" w:cs="Courier New"/>
          <w:color w:val="6AAB73"/>
          <w:sz w:val="28"/>
          <w:szCs w:val="28"/>
        </w:rPr>
        <w:t>"Rock"</w:t>
      </w:r>
      <w:r>
        <w:rPr>
          <w:rFonts w:ascii="Courier New" w:hAnsi="Courier New" w:eastAsia="Times New Roman" w:cs="Courier New"/>
          <w:color w:val="BCBEC4"/>
          <w:sz w:val="28"/>
          <w:szCs w:val="28"/>
        </w:rPr>
        <w:t xml:space="preserve">), </w:t>
      </w:r>
      <w:r>
        <w:rPr>
          <w:rFonts w:ascii="Courier New" w:hAnsi="Courier New" w:eastAsia="Times New Roman" w:cs="Courier New"/>
          <w:color w:val="AA4926"/>
          <w:sz w:val="28"/>
          <w:szCs w:val="28"/>
        </w:rPr>
        <w:t>width</w:t>
      </w:r>
      <w:r>
        <w:rPr>
          <w:rFonts w:ascii="Courier New" w:hAnsi="Courier New" w:eastAsia="Times New Roman" w:cs="Courier New"/>
          <w:color w:val="BCBEC4"/>
          <w:sz w:val="28"/>
          <w:szCs w:val="28"/>
        </w:rPr>
        <w:t>=</w:t>
      </w:r>
      <w:r>
        <w:rPr>
          <w:rFonts w:ascii="Courier New" w:hAnsi="Courier New" w:eastAsia="Times New Roman" w:cs="Courier New"/>
          <w:color w:val="2AACB8"/>
          <w:sz w:val="28"/>
          <w:szCs w:val="28"/>
        </w:rPr>
        <w:t>10</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rock_btn.grid(</w:t>
      </w:r>
      <w:r>
        <w:rPr>
          <w:rFonts w:ascii="Courier New" w:hAnsi="Courier New" w:eastAsia="Times New Roman" w:cs="Courier New"/>
          <w:color w:val="AA4926"/>
          <w:sz w:val="28"/>
          <w:szCs w:val="28"/>
        </w:rPr>
        <w:t>row</w:t>
      </w:r>
      <w:r>
        <w:rPr>
          <w:rFonts w:ascii="Courier New" w:hAnsi="Courier New" w:eastAsia="Times New Roman" w:cs="Courier New"/>
          <w:color w:val="BCBEC4"/>
          <w:sz w:val="28"/>
          <w:szCs w:val="28"/>
        </w:rPr>
        <w:t>=</w:t>
      </w:r>
      <w:r>
        <w:rPr>
          <w:rFonts w:ascii="Courier New" w:hAnsi="Courier New" w:eastAsia="Times New Roman" w:cs="Courier New"/>
          <w:color w:val="2AACB8"/>
          <w:sz w:val="28"/>
          <w:szCs w:val="28"/>
        </w:rPr>
        <w:t>0</w:t>
      </w:r>
      <w:r>
        <w:rPr>
          <w:rFonts w:ascii="Courier New" w:hAnsi="Courier New" w:eastAsia="Times New Roman" w:cs="Courier New"/>
          <w:color w:val="BCBEC4"/>
          <w:sz w:val="28"/>
          <w:szCs w:val="28"/>
        </w:rPr>
        <w:t xml:space="preserve">, </w:t>
      </w:r>
      <w:r>
        <w:rPr>
          <w:rFonts w:ascii="Courier New" w:hAnsi="Courier New" w:eastAsia="Times New Roman" w:cs="Courier New"/>
          <w:color w:val="AA4926"/>
          <w:sz w:val="28"/>
          <w:szCs w:val="28"/>
        </w:rPr>
        <w:t>column</w:t>
      </w:r>
      <w:r>
        <w:rPr>
          <w:rFonts w:ascii="Courier New" w:hAnsi="Courier New" w:eastAsia="Times New Roman" w:cs="Courier New"/>
          <w:color w:val="BCBEC4"/>
          <w:sz w:val="28"/>
          <w:szCs w:val="28"/>
        </w:rPr>
        <w:t>=</w:t>
      </w:r>
      <w:r>
        <w:rPr>
          <w:rFonts w:ascii="Courier New" w:hAnsi="Courier New" w:eastAsia="Times New Roman" w:cs="Courier New"/>
          <w:color w:val="2AACB8"/>
          <w:sz w:val="28"/>
          <w:szCs w:val="28"/>
        </w:rPr>
        <w:t>0</w:t>
      </w:r>
      <w:r>
        <w:rPr>
          <w:rFonts w:ascii="Courier New" w:hAnsi="Courier New" w:eastAsia="Times New Roman" w:cs="Courier New"/>
          <w:color w:val="BCBEC4"/>
          <w:sz w:val="28"/>
          <w:szCs w:val="28"/>
        </w:rPr>
        <w:t xml:space="preserve">, </w:t>
      </w:r>
      <w:r>
        <w:rPr>
          <w:rFonts w:ascii="Courier New" w:hAnsi="Courier New" w:eastAsia="Times New Roman" w:cs="Courier New"/>
          <w:color w:val="AA4926"/>
          <w:sz w:val="28"/>
          <w:szCs w:val="28"/>
        </w:rPr>
        <w:t>padx</w:t>
      </w:r>
      <w:r>
        <w:rPr>
          <w:rFonts w:ascii="Courier New" w:hAnsi="Courier New" w:eastAsia="Times New Roman" w:cs="Courier New"/>
          <w:color w:val="BCBEC4"/>
          <w:sz w:val="28"/>
          <w:szCs w:val="28"/>
        </w:rPr>
        <w:t>=</w:t>
      </w:r>
      <w:r>
        <w:rPr>
          <w:rFonts w:ascii="Courier New" w:hAnsi="Courier New" w:eastAsia="Times New Roman" w:cs="Courier New"/>
          <w:color w:val="2AACB8"/>
          <w:sz w:val="28"/>
          <w:szCs w:val="28"/>
        </w:rPr>
        <w:t>5</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paper_btn = tk.Button(btn_frame, </w:t>
      </w:r>
      <w:r>
        <w:rPr>
          <w:rFonts w:ascii="Courier New" w:hAnsi="Courier New" w:eastAsia="Times New Roman" w:cs="Courier New"/>
          <w:color w:val="AA4926"/>
          <w:sz w:val="28"/>
          <w:szCs w:val="28"/>
        </w:rPr>
        <w:t>text</w:t>
      </w:r>
      <w:r>
        <w:rPr>
          <w:rFonts w:ascii="Courier New" w:hAnsi="Courier New" w:eastAsia="Times New Roman" w:cs="Courier New"/>
          <w:color w:val="BCBEC4"/>
          <w:sz w:val="28"/>
          <w:szCs w:val="28"/>
        </w:rPr>
        <w:t>=</w:t>
      </w:r>
      <w:r>
        <w:rPr>
          <w:rFonts w:ascii="Courier New" w:hAnsi="Courier New" w:eastAsia="Times New Roman" w:cs="Courier New"/>
          <w:color w:val="6AAB73"/>
          <w:sz w:val="28"/>
          <w:szCs w:val="28"/>
        </w:rPr>
        <w:t>"Paper"</w:t>
      </w:r>
      <w:r>
        <w:rPr>
          <w:rFonts w:ascii="Courier New" w:hAnsi="Courier New" w:eastAsia="Times New Roman" w:cs="Courier New"/>
          <w:color w:val="BCBEC4"/>
          <w:sz w:val="28"/>
          <w:szCs w:val="28"/>
        </w:rPr>
        <w:t xml:space="preserve">, </w:t>
      </w:r>
      <w:r>
        <w:rPr>
          <w:rFonts w:ascii="Courier New" w:hAnsi="Courier New" w:eastAsia="Times New Roman" w:cs="Courier New"/>
          <w:color w:val="AA4926"/>
          <w:sz w:val="28"/>
          <w:szCs w:val="28"/>
        </w:rPr>
        <w:t>font</w:t>
      </w:r>
      <w:r>
        <w:rPr>
          <w:rFonts w:ascii="Courier New" w:hAnsi="Courier New" w:eastAsia="Times New Roman" w:cs="Courier New"/>
          <w:color w:val="BCBEC4"/>
          <w:sz w:val="28"/>
          <w:szCs w:val="28"/>
        </w:rPr>
        <w:t>=(</w:t>
      </w:r>
      <w:r>
        <w:rPr>
          <w:rFonts w:ascii="Courier New" w:hAnsi="Courier New" w:eastAsia="Times New Roman" w:cs="Courier New"/>
          <w:color w:val="6AAB73"/>
          <w:sz w:val="28"/>
          <w:szCs w:val="28"/>
        </w:rPr>
        <w:t>"Arial"</w:t>
      </w:r>
      <w:r>
        <w:rPr>
          <w:rFonts w:ascii="Courier New" w:hAnsi="Courier New" w:eastAsia="Times New Roman" w:cs="Courier New"/>
          <w:color w:val="BCBEC4"/>
          <w:sz w:val="28"/>
          <w:szCs w:val="28"/>
        </w:rPr>
        <w:t xml:space="preserve">, </w:t>
      </w:r>
      <w:r>
        <w:rPr>
          <w:rFonts w:ascii="Courier New" w:hAnsi="Courier New" w:eastAsia="Times New Roman" w:cs="Courier New"/>
          <w:color w:val="2AACB8"/>
          <w:sz w:val="28"/>
          <w:szCs w:val="28"/>
        </w:rPr>
        <w:t>12</w:t>
      </w:r>
      <w:r>
        <w:rPr>
          <w:rFonts w:ascii="Courier New" w:hAnsi="Courier New" w:eastAsia="Times New Roman" w:cs="Courier New"/>
          <w:color w:val="BCBEC4"/>
          <w:sz w:val="28"/>
          <w:szCs w:val="28"/>
        </w:rPr>
        <w:t xml:space="preserve">), </w:t>
      </w:r>
      <w:r>
        <w:rPr>
          <w:rFonts w:ascii="Courier New" w:hAnsi="Courier New" w:eastAsia="Times New Roman" w:cs="Courier New"/>
          <w:color w:val="AA4926"/>
          <w:sz w:val="28"/>
          <w:szCs w:val="28"/>
        </w:rPr>
        <w:t>command</w:t>
      </w:r>
      <w:r>
        <w:rPr>
          <w:rFonts w:ascii="Courier New" w:hAnsi="Courier New" w:eastAsia="Times New Roman" w:cs="Courier New"/>
          <w:color w:val="BCBEC4"/>
          <w:sz w:val="28"/>
          <w:szCs w:val="28"/>
        </w:rPr>
        <w:t>=</w:t>
      </w:r>
      <w:r>
        <w:rPr>
          <w:rFonts w:ascii="Courier New" w:hAnsi="Courier New" w:eastAsia="Times New Roman" w:cs="Courier New"/>
          <w:color w:val="CF8E6D"/>
          <w:sz w:val="28"/>
          <w:szCs w:val="28"/>
        </w:rPr>
        <w:t>lambda</w:t>
      </w:r>
      <w:r>
        <w:rPr>
          <w:rFonts w:ascii="Courier New" w:hAnsi="Courier New" w:eastAsia="Times New Roman" w:cs="Courier New"/>
          <w:color w:val="BCBEC4"/>
          <w:sz w:val="28"/>
          <w:szCs w:val="28"/>
        </w:rPr>
        <w:t>: play(</w:t>
      </w:r>
      <w:r>
        <w:rPr>
          <w:rFonts w:ascii="Courier New" w:hAnsi="Courier New" w:eastAsia="Times New Roman" w:cs="Courier New"/>
          <w:color w:val="6AAB73"/>
          <w:sz w:val="28"/>
          <w:szCs w:val="28"/>
        </w:rPr>
        <w:t>"Paper"</w:t>
      </w:r>
      <w:r>
        <w:rPr>
          <w:rFonts w:ascii="Courier New" w:hAnsi="Courier New" w:eastAsia="Times New Roman" w:cs="Courier New"/>
          <w:color w:val="BCBEC4"/>
          <w:sz w:val="28"/>
          <w:szCs w:val="28"/>
        </w:rPr>
        <w:t xml:space="preserve">), </w:t>
      </w:r>
      <w:r>
        <w:rPr>
          <w:rFonts w:ascii="Courier New" w:hAnsi="Courier New" w:eastAsia="Times New Roman" w:cs="Courier New"/>
          <w:color w:val="AA4926"/>
          <w:sz w:val="28"/>
          <w:szCs w:val="28"/>
        </w:rPr>
        <w:t>width</w:t>
      </w:r>
      <w:r>
        <w:rPr>
          <w:rFonts w:ascii="Courier New" w:hAnsi="Courier New" w:eastAsia="Times New Roman" w:cs="Courier New"/>
          <w:color w:val="BCBEC4"/>
          <w:sz w:val="28"/>
          <w:szCs w:val="28"/>
        </w:rPr>
        <w:t>=</w:t>
      </w:r>
      <w:r>
        <w:rPr>
          <w:rFonts w:ascii="Courier New" w:hAnsi="Courier New" w:eastAsia="Times New Roman" w:cs="Courier New"/>
          <w:color w:val="2AACB8"/>
          <w:sz w:val="28"/>
          <w:szCs w:val="28"/>
        </w:rPr>
        <w:t>10</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paper_btn.grid(</w:t>
      </w:r>
      <w:r>
        <w:rPr>
          <w:rFonts w:ascii="Courier New" w:hAnsi="Courier New" w:eastAsia="Times New Roman" w:cs="Courier New"/>
          <w:color w:val="AA4926"/>
          <w:sz w:val="28"/>
          <w:szCs w:val="28"/>
        </w:rPr>
        <w:t>row</w:t>
      </w:r>
      <w:r>
        <w:rPr>
          <w:rFonts w:ascii="Courier New" w:hAnsi="Courier New" w:eastAsia="Times New Roman" w:cs="Courier New"/>
          <w:color w:val="BCBEC4"/>
          <w:sz w:val="28"/>
          <w:szCs w:val="28"/>
        </w:rPr>
        <w:t>=</w:t>
      </w:r>
      <w:r>
        <w:rPr>
          <w:rFonts w:ascii="Courier New" w:hAnsi="Courier New" w:eastAsia="Times New Roman" w:cs="Courier New"/>
          <w:color w:val="2AACB8"/>
          <w:sz w:val="28"/>
          <w:szCs w:val="28"/>
        </w:rPr>
        <w:t>0</w:t>
      </w:r>
      <w:r>
        <w:rPr>
          <w:rFonts w:ascii="Courier New" w:hAnsi="Courier New" w:eastAsia="Times New Roman" w:cs="Courier New"/>
          <w:color w:val="BCBEC4"/>
          <w:sz w:val="28"/>
          <w:szCs w:val="28"/>
        </w:rPr>
        <w:t xml:space="preserve">, </w:t>
      </w:r>
      <w:r>
        <w:rPr>
          <w:rFonts w:ascii="Courier New" w:hAnsi="Courier New" w:eastAsia="Times New Roman" w:cs="Courier New"/>
          <w:color w:val="AA4926"/>
          <w:sz w:val="28"/>
          <w:szCs w:val="28"/>
        </w:rPr>
        <w:t>column</w:t>
      </w:r>
      <w:r>
        <w:rPr>
          <w:rFonts w:ascii="Courier New" w:hAnsi="Courier New" w:eastAsia="Times New Roman" w:cs="Courier New"/>
          <w:color w:val="BCBEC4"/>
          <w:sz w:val="28"/>
          <w:szCs w:val="28"/>
        </w:rPr>
        <w:t>=</w:t>
      </w:r>
      <w:r>
        <w:rPr>
          <w:rFonts w:ascii="Courier New" w:hAnsi="Courier New" w:eastAsia="Times New Roman" w:cs="Courier New"/>
          <w:color w:val="2AACB8"/>
          <w:sz w:val="28"/>
          <w:szCs w:val="28"/>
        </w:rPr>
        <w:t>1</w:t>
      </w:r>
      <w:r>
        <w:rPr>
          <w:rFonts w:ascii="Courier New" w:hAnsi="Courier New" w:eastAsia="Times New Roman" w:cs="Courier New"/>
          <w:color w:val="BCBEC4"/>
          <w:sz w:val="28"/>
          <w:szCs w:val="28"/>
        </w:rPr>
        <w:t xml:space="preserve">, </w:t>
      </w:r>
      <w:r>
        <w:rPr>
          <w:rFonts w:ascii="Courier New" w:hAnsi="Courier New" w:eastAsia="Times New Roman" w:cs="Courier New"/>
          <w:color w:val="AA4926"/>
          <w:sz w:val="28"/>
          <w:szCs w:val="28"/>
        </w:rPr>
        <w:t>padx</w:t>
      </w:r>
      <w:r>
        <w:rPr>
          <w:rFonts w:ascii="Courier New" w:hAnsi="Courier New" w:eastAsia="Times New Roman" w:cs="Courier New"/>
          <w:color w:val="BCBEC4"/>
          <w:sz w:val="28"/>
          <w:szCs w:val="28"/>
        </w:rPr>
        <w:t>=</w:t>
      </w:r>
      <w:r>
        <w:rPr>
          <w:rFonts w:ascii="Courier New" w:hAnsi="Courier New" w:eastAsia="Times New Roman" w:cs="Courier New"/>
          <w:color w:val="2AACB8"/>
          <w:sz w:val="28"/>
          <w:szCs w:val="28"/>
        </w:rPr>
        <w:t>5</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 xml:space="preserve">scissors_btn = tk.Button(btn_frame, </w:t>
      </w:r>
      <w:r>
        <w:rPr>
          <w:rFonts w:ascii="Courier New" w:hAnsi="Courier New" w:eastAsia="Times New Roman" w:cs="Courier New"/>
          <w:color w:val="AA4926"/>
          <w:sz w:val="28"/>
          <w:szCs w:val="28"/>
        </w:rPr>
        <w:t>text</w:t>
      </w:r>
      <w:r>
        <w:rPr>
          <w:rFonts w:ascii="Courier New" w:hAnsi="Courier New" w:eastAsia="Times New Roman" w:cs="Courier New"/>
          <w:color w:val="BCBEC4"/>
          <w:sz w:val="28"/>
          <w:szCs w:val="28"/>
        </w:rPr>
        <w:t>=</w:t>
      </w:r>
      <w:r>
        <w:rPr>
          <w:rFonts w:ascii="Courier New" w:hAnsi="Courier New" w:eastAsia="Times New Roman" w:cs="Courier New"/>
          <w:color w:val="6AAB73"/>
          <w:sz w:val="28"/>
          <w:szCs w:val="28"/>
        </w:rPr>
        <w:t>"Scissors"</w:t>
      </w:r>
      <w:r>
        <w:rPr>
          <w:rFonts w:ascii="Courier New" w:hAnsi="Courier New" w:eastAsia="Times New Roman" w:cs="Courier New"/>
          <w:color w:val="BCBEC4"/>
          <w:sz w:val="28"/>
          <w:szCs w:val="28"/>
        </w:rPr>
        <w:t xml:space="preserve">, </w:t>
      </w:r>
      <w:r>
        <w:rPr>
          <w:rFonts w:ascii="Courier New" w:hAnsi="Courier New" w:eastAsia="Times New Roman" w:cs="Courier New"/>
          <w:color w:val="AA4926"/>
          <w:sz w:val="28"/>
          <w:szCs w:val="28"/>
        </w:rPr>
        <w:t>font</w:t>
      </w:r>
      <w:r>
        <w:rPr>
          <w:rFonts w:ascii="Courier New" w:hAnsi="Courier New" w:eastAsia="Times New Roman" w:cs="Courier New"/>
          <w:color w:val="BCBEC4"/>
          <w:sz w:val="28"/>
          <w:szCs w:val="28"/>
        </w:rPr>
        <w:t>=(</w:t>
      </w:r>
      <w:r>
        <w:rPr>
          <w:rFonts w:ascii="Courier New" w:hAnsi="Courier New" w:eastAsia="Times New Roman" w:cs="Courier New"/>
          <w:color w:val="6AAB73"/>
          <w:sz w:val="28"/>
          <w:szCs w:val="28"/>
        </w:rPr>
        <w:t>"Arial"</w:t>
      </w:r>
      <w:r>
        <w:rPr>
          <w:rFonts w:ascii="Courier New" w:hAnsi="Courier New" w:eastAsia="Times New Roman" w:cs="Courier New"/>
          <w:color w:val="BCBEC4"/>
          <w:sz w:val="28"/>
          <w:szCs w:val="28"/>
        </w:rPr>
        <w:t xml:space="preserve">, </w:t>
      </w:r>
      <w:r>
        <w:rPr>
          <w:rFonts w:ascii="Courier New" w:hAnsi="Courier New" w:eastAsia="Times New Roman" w:cs="Courier New"/>
          <w:color w:val="2AACB8"/>
          <w:sz w:val="28"/>
          <w:szCs w:val="28"/>
        </w:rPr>
        <w:t>12</w:t>
      </w:r>
      <w:r>
        <w:rPr>
          <w:rFonts w:ascii="Courier New" w:hAnsi="Courier New" w:eastAsia="Times New Roman" w:cs="Courier New"/>
          <w:color w:val="BCBEC4"/>
          <w:sz w:val="28"/>
          <w:szCs w:val="28"/>
        </w:rPr>
        <w:t xml:space="preserve">), </w:t>
      </w:r>
      <w:r>
        <w:rPr>
          <w:rFonts w:ascii="Courier New" w:hAnsi="Courier New" w:eastAsia="Times New Roman" w:cs="Courier New"/>
          <w:color w:val="AA4926"/>
          <w:sz w:val="28"/>
          <w:szCs w:val="28"/>
        </w:rPr>
        <w:t>command</w:t>
      </w:r>
      <w:r>
        <w:rPr>
          <w:rFonts w:ascii="Courier New" w:hAnsi="Courier New" w:eastAsia="Times New Roman" w:cs="Courier New"/>
          <w:color w:val="BCBEC4"/>
          <w:sz w:val="28"/>
          <w:szCs w:val="28"/>
        </w:rPr>
        <w:t>=</w:t>
      </w:r>
      <w:r>
        <w:rPr>
          <w:rFonts w:ascii="Courier New" w:hAnsi="Courier New" w:eastAsia="Times New Roman" w:cs="Courier New"/>
          <w:color w:val="CF8E6D"/>
          <w:sz w:val="28"/>
          <w:szCs w:val="28"/>
        </w:rPr>
        <w:t>lambda</w:t>
      </w:r>
      <w:r>
        <w:rPr>
          <w:rFonts w:ascii="Courier New" w:hAnsi="Courier New" w:eastAsia="Times New Roman" w:cs="Courier New"/>
          <w:color w:val="BCBEC4"/>
          <w:sz w:val="28"/>
          <w:szCs w:val="28"/>
        </w:rPr>
        <w:t>: play(</w:t>
      </w:r>
      <w:r>
        <w:rPr>
          <w:rFonts w:ascii="Courier New" w:hAnsi="Courier New" w:eastAsia="Times New Roman" w:cs="Courier New"/>
          <w:color w:val="6AAB73"/>
          <w:sz w:val="28"/>
          <w:szCs w:val="28"/>
        </w:rPr>
        <w:t>"Scissors"</w:t>
      </w:r>
      <w:r>
        <w:rPr>
          <w:rFonts w:ascii="Courier New" w:hAnsi="Courier New" w:eastAsia="Times New Roman" w:cs="Courier New"/>
          <w:color w:val="BCBEC4"/>
          <w:sz w:val="28"/>
          <w:szCs w:val="28"/>
        </w:rPr>
        <w:t xml:space="preserve">), </w:t>
      </w:r>
      <w:r>
        <w:rPr>
          <w:rFonts w:ascii="Courier New" w:hAnsi="Courier New" w:eastAsia="Times New Roman" w:cs="Courier New"/>
          <w:color w:val="AA4926"/>
          <w:sz w:val="28"/>
          <w:szCs w:val="28"/>
        </w:rPr>
        <w:t>width</w:t>
      </w:r>
      <w:r>
        <w:rPr>
          <w:rFonts w:ascii="Courier New" w:hAnsi="Courier New" w:eastAsia="Times New Roman" w:cs="Courier New"/>
          <w:color w:val="BCBEC4"/>
          <w:sz w:val="28"/>
          <w:szCs w:val="28"/>
        </w:rPr>
        <w:t>=</w:t>
      </w:r>
      <w:r>
        <w:rPr>
          <w:rFonts w:ascii="Courier New" w:hAnsi="Courier New" w:eastAsia="Times New Roman" w:cs="Courier New"/>
          <w:color w:val="2AACB8"/>
          <w:sz w:val="28"/>
          <w:szCs w:val="28"/>
        </w:rPr>
        <w:t>10</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scissors_btn.grid(</w:t>
      </w:r>
      <w:r>
        <w:rPr>
          <w:rFonts w:ascii="Courier New" w:hAnsi="Courier New" w:eastAsia="Times New Roman" w:cs="Courier New"/>
          <w:color w:val="AA4926"/>
          <w:sz w:val="28"/>
          <w:szCs w:val="28"/>
        </w:rPr>
        <w:t>row</w:t>
      </w:r>
      <w:r>
        <w:rPr>
          <w:rFonts w:ascii="Courier New" w:hAnsi="Courier New" w:eastAsia="Times New Roman" w:cs="Courier New"/>
          <w:color w:val="BCBEC4"/>
          <w:sz w:val="28"/>
          <w:szCs w:val="28"/>
        </w:rPr>
        <w:t>=</w:t>
      </w:r>
      <w:r>
        <w:rPr>
          <w:rFonts w:ascii="Courier New" w:hAnsi="Courier New" w:eastAsia="Times New Roman" w:cs="Courier New"/>
          <w:color w:val="2AACB8"/>
          <w:sz w:val="28"/>
          <w:szCs w:val="28"/>
        </w:rPr>
        <w:t>0</w:t>
      </w:r>
      <w:r>
        <w:rPr>
          <w:rFonts w:ascii="Courier New" w:hAnsi="Courier New" w:eastAsia="Times New Roman" w:cs="Courier New"/>
          <w:color w:val="BCBEC4"/>
          <w:sz w:val="28"/>
          <w:szCs w:val="28"/>
        </w:rPr>
        <w:t xml:space="preserve">, </w:t>
      </w:r>
      <w:r>
        <w:rPr>
          <w:rFonts w:ascii="Courier New" w:hAnsi="Courier New" w:eastAsia="Times New Roman" w:cs="Courier New"/>
          <w:color w:val="AA4926"/>
          <w:sz w:val="28"/>
          <w:szCs w:val="28"/>
        </w:rPr>
        <w:t>column</w:t>
      </w:r>
      <w:r>
        <w:rPr>
          <w:rFonts w:ascii="Courier New" w:hAnsi="Courier New" w:eastAsia="Times New Roman" w:cs="Courier New"/>
          <w:color w:val="BCBEC4"/>
          <w:sz w:val="28"/>
          <w:szCs w:val="28"/>
        </w:rPr>
        <w:t>=</w:t>
      </w:r>
      <w:r>
        <w:rPr>
          <w:rFonts w:ascii="Courier New" w:hAnsi="Courier New" w:eastAsia="Times New Roman" w:cs="Courier New"/>
          <w:color w:val="2AACB8"/>
          <w:sz w:val="28"/>
          <w:szCs w:val="28"/>
        </w:rPr>
        <w:t>2</w:t>
      </w:r>
      <w:r>
        <w:rPr>
          <w:rFonts w:ascii="Courier New" w:hAnsi="Courier New" w:eastAsia="Times New Roman" w:cs="Courier New"/>
          <w:color w:val="BCBEC4"/>
          <w:sz w:val="28"/>
          <w:szCs w:val="28"/>
        </w:rPr>
        <w:t xml:space="preserve">, </w:t>
      </w:r>
      <w:r>
        <w:rPr>
          <w:rFonts w:ascii="Courier New" w:hAnsi="Courier New" w:eastAsia="Times New Roman" w:cs="Courier New"/>
          <w:color w:val="AA4926"/>
          <w:sz w:val="28"/>
          <w:szCs w:val="28"/>
        </w:rPr>
        <w:t>padx</w:t>
      </w:r>
      <w:r>
        <w:rPr>
          <w:rFonts w:ascii="Courier New" w:hAnsi="Courier New" w:eastAsia="Times New Roman" w:cs="Courier New"/>
          <w:color w:val="BCBEC4"/>
          <w:sz w:val="28"/>
          <w:szCs w:val="28"/>
        </w:rPr>
        <w:t>=</w:t>
      </w:r>
      <w:r>
        <w:rPr>
          <w:rFonts w:ascii="Courier New" w:hAnsi="Courier New" w:eastAsia="Times New Roman" w:cs="Courier New"/>
          <w:color w:val="2AACB8"/>
          <w:sz w:val="28"/>
          <w:szCs w:val="28"/>
        </w:rPr>
        <w:t>5</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7A7E85"/>
          <w:sz w:val="28"/>
          <w:szCs w:val="28"/>
        </w:rPr>
        <w:br w:type="textWrapping"/>
      </w:r>
      <w:r>
        <w:rPr>
          <w:rFonts w:ascii="Courier New" w:hAnsi="Courier New" w:eastAsia="Times New Roman" w:cs="Courier New"/>
          <w:color w:val="BCBEC4"/>
          <w:sz w:val="28"/>
          <w:szCs w:val="28"/>
        </w:rPr>
        <w:t xml:space="preserve">reset_btn = tk.Button(root, </w:t>
      </w:r>
      <w:r>
        <w:rPr>
          <w:rFonts w:ascii="Courier New" w:hAnsi="Courier New" w:eastAsia="Times New Roman" w:cs="Courier New"/>
          <w:color w:val="AA4926"/>
          <w:sz w:val="28"/>
          <w:szCs w:val="28"/>
        </w:rPr>
        <w:t>text</w:t>
      </w:r>
      <w:r>
        <w:rPr>
          <w:rFonts w:ascii="Courier New" w:hAnsi="Courier New" w:eastAsia="Times New Roman" w:cs="Courier New"/>
          <w:color w:val="BCBEC4"/>
          <w:sz w:val="28"/>
          <w:szCs w:val="28"/>
        </w:rPr>
        <w:t>=</w:t>
      </w:r>
      <w:r>
        <w:rPr>
          <w:rFonts w:ascii="Courier New" w:hAnsi="Courier New" w:eastAsia="Times New Roman" w:cs="Courier New"/>
          <w:color w:val="6AAB73"/>
          <w:sz w:val="28"/>
          <w:szCs w:val="28"/>
        </w:rPr>
        <w:t>"Restart Game"</w:t>
      </w:r>
      <w:r>
        <w:rPr>
          <w:rFonts w:ascii="Courier New" w:hAnsi="Courier New" w:eastAsia="Times New Roman" w:cs="Courier New"/>
          <w:color w:val="BCBEC4"/>
          <w:sz w:val="28"/>
          <w:szCs w:val="28"/>
        </w:rPr>
        <w:t xml:space="preserve">, </w:t>
      </w:r>
      <w:r>
        <w:rPr>
          <w:rFonts w:ascii="Courier New" w:hAnsi="Courier New" w:eastAsia="Times New Roman" w:cs="Courier New"/>
          <w:color w:val="AA4926"/>
          <w:sz w:val="28"/>
          <w:szCs w:val="28"/>
        </w:rPr>
        <w:t>font</w:t>
      </w:r>
      <w:r>
        <w:rPr>
          <w:rFonts w:ascii="Courier New" w:hAnsi="Courier New" w:eastAsia="Times New Roman" w:cs="Courier New"/>
          <w:color w:val="BCBEC4"/>
          <w:sz w:val="28"/>
          <w:szCs w:val="28"/>
        </w:rPr>
        <w:t>=(</w:t>
      </w:r>
      <w:r>
        <w:rPr>
          <w:rFonts w:ascii="Courier New" w:hAnsi="Courier New" w:eastAsia="Times New Roman" w:cs="Courier New"/>
          <w:color w:val="6AAB73"/>
          <w:sz w:val="28"/>
          <w:szCs w:val="28"/>
        </w:rPr>
        <w:t>"Arial"</w:t>
      </w:r>
      <w:r>
        <w:rPr>
          <w:rFonts w:ascii="Courier New" w:hAnsi="Courier New" w:eastAsia="Times New Roman" w:cs="Courier New"/>
          <w:color w:val="BCBEC4"/>
          <w:sz w:val="28"/>
          <w:szCs w:val="28"/>
        </w:rPr>
        <w:t xml:space="preserve">, </w:t>
      </w:r>
      <w:r>
        <w:rPr>
          <w:rFonts w:ascii="Courier New" w:hAnsi="Courier New" w:eastAsia="Times New Roman" w:cs="Courier New"/>
          <w:color w:val="2AACB8"/>
          <w:sz w:val="28"/>
          <w:szCs w:val="28"/>
        </w:rPr>
        <w:t>12</w:t>
      </w:r>
      <w:r>
        <w:rPr>
          <w:rFonts w:ascii="Courier New" w:hAnsi="Courier New" w:eastAsia="Times New Roman" w:cs="Courier New"/>
          <w:color w:val="BCBEC4"/>
          <w:sz w:val="28"/>
          <w:szCs w:val="28"/>
        </w:rPr>
        <w:t xml:space="preserve">), </w:t>
      </w:r>
      <w:r>
        <w:rPr>
          <w:rFonts w:ascii="Courier New" w:hAnsi="Courier New" w:eastAsia="Times New Roman" w:cs="Courier New"/>
          <w:color w:val="AA4926"/>
          <w:sz w:val="28"/>
          <w:szCs w:val="28"/>
        </w:rPr>
        <w:t>command</w:t>
      </w:r>
      <w:r>
        <w:rPr>
          <w:rFonts w:ascii="Courier New" w:hAnsi="Courier New" w:eastAsia="Times New Roman" w:cs="Courier New"/>
          <w:color w:val="BCBEC4"/>
          <w:sz w:val="28"/>
          <w:szCs w:val="28"/>
        </w:rPr>
        <w:t xml:space="preserve">=reset_game, </w:t>
      </w:r>
      <w:r>
        <w:rPr>
          <w:rFonts w:ascii="Courier New" w:hAnsi="Courier New" w:eastAsia="Times New Roman" w:cs="Courier New"/>
          <w:color w:val="AA4926"/>
          <w:sz w:val="28"/>
          <w:szCs w:val="28"/>
        </w:rPr>
        <w:t>width</w:t>
      </w:r>
      <w:r>
        <w:rPr>
          <w:rFonts w:ascii="Courier New" w:hAnsi="Courier New" w:eastAsia="Times New Roman" w:cs="Courier New"/>
          <w:color w:val="BCBEC4"/>
          <w:sz w:val="28"/>
          <w:szCs w:val="28"/>
        </w:rPr>
        <w:t>=</w:t>
      </w:r>
      <w:r>
        <w:rPr>
          <w:rFonts w:ascii="Courier New" w:hAnsi="Courier New" w:eastAsia="Times New Roman" w:cs="Courier New"/>
          <w:color w:val="2AACB8"/>
          <w:sz w:val="28"/>
          <w:szCs w:val="28"/>
        </w:rPr>
        <w:t>15</w:t>
      </w:r>
      <w:r>
        <w:rPr>
          <w:rFonts w:ascii="Courier New" w:hAnsi="Courier New" w:eastAsia="Times New Roman" w:cs="Courier New"/>
          <w:color w:val="BCBEC4"/>
          <w:sz w:val="28"/>
          <w:szCs w:val="28"/>
        </w:rPr>
        <w:t xml:space="preserve">, </w:t>
      </w:r>
      <w:r>
        <w:rPr>
          <w:rFonts w:ascii="Courier New" w:hAnsi="Courier New" w:eastAsia="Times New Roman" w:cs="Courier New"/>
          <w:color w:val="AA4926"/>
          <w:sz w:val="28"/>
          <w:szCs w:val="28"/>
        </w:rPr>
        <w:t>bg</w:t>
      </w:r>
      <w:r>
        <w:rPr>
          <w:rFonts w:ascii="Courier New" w:hAnsi="Courier New" w:eastAsia="Times New Roman" w:cs="Courier New"/>
          <w:color w:val="BCBEC4"/>
          <w:sz w:val="28"/>
          <w:szCs w:val="28"/>
        </w:rPr>
        <w:t>=</w:t>
      </w:r>
      <w:r>
        <w:rPr>
          <w:rFonts w:ascii="Courier New" w:hAnsi="Courier New" w:eastAsia="Times New Roman" w:cs="Courier New"/>
          <w:color w:val="6AAB73"/>
          <w:sz w:val="28"/>
          <w:szCs w:val="28"/>
        </w:rPr>
        <w:t>"red"</w:t>
      </w:r>
      <w:r>
        <w:rPr>
          <w:rFonts w:ascii="Courier New" w:hAnsi="Courier New" w:eastAsia="Times New Roman" w:cs="Courier New"/>
          <w:color w:val="BCBEC4"/>
          <w:sz w:val="28"/>
          <w:szCs w:val="28"/>
        </w:rPr>
        <w:t xml:space="preserve">, </w:t>
      </w:r>
      <w:r>
        <w:rPr>
          <w:rFonts w:ascii="Courier New" w:hAnsi="Courier New" w:eastAsia="Times New Roman" w:cs="Courier New"/>
          <w:color w:val="AA4926"/>
          <w:sz w:val="28"/>
          <w:szCs w:val="28"/>
        </w:rPr>
        <w:t>fg</w:t>
      </w:r>
      <w:r>
        <w:rPr>
          <w:rFonts w:ascii="Courier New" w:hAnsi="Courier New" w:eastAsia="Times New Roman" w:cs="Courier New"/>
          <w:color w:val="BCBEC4"/>
          <w:sz w:val="28"/>
          <w:szCs w:val="28"/>
        </w:rPr>
        <w:t>=</w:t>
      </w:r>
      <w:r>
        <w:rPr>
          <w:rFonts w:ascii="Courier New" w:hAnsi="Courier New" w:eastAsia="Times New Roman" w:cs="Courier New"/>
          <w:color w:val="6AAB73"/>
          <w:sz w:val="28"/>
          <w:szCs w:val="28"/>
        </w:rPr>
        <w:t>"white"</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reset_btn.pack(</w:t>
      </w:r>
      <w:r>
        <w:rPr>
          <w:rFonts w:ascii="Courier New" w:hAnsi="Courier New" w:eastAsia="Times New Roman" w:cs="Courier New"/>
          <w:color w:val="AA4926"/>
          <w:sz w:val="28"/>
          <w:szCs w:val="28"/>
        </w:rPr>
        <w:t>pady</w:t>
      </w:r>
      <w:r>
        <w:rPr>
          <w:rFonts w:ascii="Courier New" w:hAnsi="Courier New" w:eastAsia="Times New Roman" w:cs="Courier New"/>
          <w:color w:val="BCBEC4"/>
          <w:sz w:val="28"/>
          <w:szCs w:val="28"/>
        </w:rPr>
        <w:t>=</w:t>
      </w:r>
      <w:r>
        <w:rPr>
          <w:rFonts w:ascii="Courier New" w:hAnsi="Courier New" w:eastAsia="Times New Roman" w:cs="Courier New"/>
          <w:color w:val="2AACB8"/>
          <w:sz w:val="28"/>
          <w:szCs w:val="28"/>
        </w:rPr>
        <w:t>20</w:t>
      </w:r>
      <w:r>
        <w:rPr>
          <w:rFonts w:ascii="Courier New" w:hAnsi="Courier New" w:eastAsia="Times New Roman" w:cs="Courier New"/>
          <w:color w:val="BCBEC4"/>
          <w:sz w:val="28"/>
          <w:szCs w:val="28"/>
        </w:rPr>
        <w:t>)</w:t>
      </w:r>
      <w:r>
        <w:rPr>
          <w:rFonts w:ascii="Courier New" w:hAnsi="Courier New" w:eastAsia="Times New Roman" w:cs="Courier New"/>
          <w:color w:val="BCBEC4"/>
          <w:sz w:val="28"/>
          <w:szCs w:val="28"/>
        </w:rPr>
        <w:br w:type="textWrapping"/>
      </w:r>
      <w:r>
        <w:rPr>
          <w:rFonts w:ascii="Courier New" w:hAnsi="Courier New" w:eastAsia="Times New Roman" w:cs="Courier New"/>
          <w:color w:val="BCBEC4"/>
          <w:sz w:val="28"/>
          <w:szCs w:val="28"/>
        </w:rPr>
        <w:t>root.mainloop()</w:t>
      </w:r>
    </w:p>
    <w:p w14:paraId="60FAE950">
      <w:pPr>
        <w:rPr>
          <w:rFonts w:cs="Calibri"/>
          <w:b/>
          <w:sz w:val="28"/>
          <w:szCs w:val="28"/>
        </w:rPr>
      </w:pPr>
    </w:p>
    <w:p w14:paraId="651BE977">
      <w:pPr>
        <w:rPr>
          <w:rFonts w:cs="Calibri"/>
          <w:b/>
          <w:sz w:val="28"/>
          <w:szCs w:val="28"/>
        </w:rPr>
      </w:pPr>
    </w:p>
    <w:p w14:paraId="321B5AC0">
      <w:pPr>
        <w:rPr>
          <w:rFonts w:cs="Calibri"/>
          <w:b/>
          <w:sz w:val="28"/>
          <w:szCs w:val="28"/>
        </w:rPr>
      </w:pPr>
      <w:r>
        <w:rPr>
          <w:rFonts w:cs="Calibri"/>
          <w:b/>
          <w:sz w:val="28"/>
          <w:szCs w:val="28"/>
        </w:rPr>
        <w:drawing>
          <wp:inline distT="0" distB="0" distL="0" distR="0">
            <wp:extent cx="3838575" cy="34766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3839111" cy="3477110"/>
                    </a:xfrm>
                    <a:prstGeom prst="rect">
                      <a:avLst/>
                    </a:prstGeom>
                  </pic:spPr>
                </pic:pic>
              </a:graphicData>
            </a:graphic>
          </wp:inline>
        </w:drawing>
      </w:r>
    </w:p>
    <w:p w14:paraId="6DE9600C">
      <w:pPr>
        <w:rPr>
          <w:rFonts w:cs="Calibri"/>
          <w:b/>
          <w:sz w:val="28"/>
          <w:szCs w:val="28"/>
        </w:rPr>
      </w:pPr>
      <w:r>
        <w:rPr>
          <w:rFonts w:cs="Calibri"/>
          <w:b/>
          <w:sz w:val="28"/>
          <w:szCs w:val="28"/>
        </w:rPr>
        <w:drawing>
          <wp:inline distT="0" distB="0" distL="0" distR="0">
            <wp:extent cx="3810000" cy="3314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810532" cy="3315163"/>
                    </a:xfrm>
                    <a:prstGeom prst="rect">
                      <a:avLst/>
                    </a:prstGeom>
                  </pic:spPr>
                </pic:pic>
              </a:graphicData>
            </a:graphic>
          </wp:inline>
        </w:drawing>
      </w:r>
    </w:p>
    <w:p w14:paraId="2D05D176">
      <w:pPr>
        <w:rPr>
          <w:rFonts w:cs="Calibri"/>
          <w:b/>
          <w:sz w:val="28"/>
          <w:szCs w:val="28"/>
        </w:rPr>
      </w:pPr>
    </w:p>
    <w:p w14:paraId="0A383DA1">
      <w:pPr>
        <w:rPr>
          <w:rFonts w:cs="Calibri"/>
          <w:b/>
          <w:sz w:val="28"/>
          <w:szCs w:val="28"/>
        </w:rPr>
      </w:pPr>
    </w:p>
    <w:p w14:paraId="645A2151">
      <w:pPr>
        <w:rPr>
          <w:rFonts w:cs="Calibri"/>
          <w:b/>
          <w:sz w:val="28"/>
          <w:szCs w:val="28"/>
        </w:rPr>
      </w:pPr>
      <w:r>
        <w:rPr>
          <w:rFonts w:cs="Calibri"/>
          <w:b/>
          <w:sz w:val="28"/>
          <w:szCs w:val="28"/>
        </w:rPr>
        <w:drawing>
          <wp:inline distT="0" distB="0" distL="0" distR="0">
            <wp:extent cx="3848100" cy="36861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848637" cy="3686689"/>
                    </a:xfrm>
                    <a:prstGeom prst="rect">
                      <a:avLst/>
                    </a:prstGeom>
                  </pic:spPr>
                </pic:pic>
              </a:graphicData>
            </a:graphic>
          </wp:inline>
        </w:drawing>
      </w:r>
    </w:p>
    <w:sectPr>
      <w:pgSz w:w="12240" w:h="15840"/>
      <w:pgMar w:top="1440" w:right="1440" w:bottom="1440" w:left="1440" w:header="720"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0000002"/>
    <w:multiLevelType w:val="multilevel"/>
    <w:tmpl w:val="0000000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0000003"/>
    <w:multiLevelType w:val="multilevel"/>
    <w:tmpl w:val="00000003"/>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0000004"/>
    <w:multiLevelType w:val="multilevel"/>
    <w:tmpl w:val="000000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0000005"/>
    <w:multiLevelType w:val="multilevel"/>
    <w:tmpl w:val="000000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0000006"/>
    <w:multiLevelType w:val="multilevel"/>
    <w:tmpl w:val="0000000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41C72636"/>
    <w:multiLevelType w:val="multilevel"/>
    <w:tmpl w:val="41C726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5"/>
  </w:num>
  <w:num w:numId="3">
    <w:abstractNumId w:val="2"/>
  </w:num>
  <w:num w:numId="4">
    <w:abstractNumId w:val="3"/>
  </w:num>
  <w:num w:numId="5">
    <w:abstractNumId w:val="1"/>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2E8B"/>
    <w:rsid w:val="000D6091"/>
    <w:rsid w:val="006000CE"/>
    <w:rsid w:val="00730E4C"/>
    <w:rsid w:val="00922E8B"/>
    <w:rsid w:val="009D7930"/>
    <w:rsid w:val="00CC30FC"/>
    <w:rsid w:val="43DB2051"/>
    <w:rsid w:val="7E7276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SimSun"/>
      <w:sz w:val="22"/>
      <w:szCs w:val="22"/>
      <w:lang w:val="en-US" w:eastAsia="en-US" w:bidi="ar-SA"/>
    </w:rPr>
  </w:style>
  <w:style w:type="paragraph" w:styleId="2">
    <w:name w:val="heading 3"/>
    <w:basedOn w:val="1"/>
    <w:link w:val="9"/>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3">
    <w:name w:val="heading 4"/>
    <w:basedOn w:val="1"/>
    <w:link w:val="10"/>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HTML Preformatted"/>
    <w:basedOn w:val="1"/>
    <w:link w:val="11"/>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paragraph" w:styleId="7">
    <w:name w:val="Normal (Web)"/>
    <w:basedOn w:val="1"/>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8">
    <w:name w:val="Strong"/>
    <w:basedOn w:val="4"/>
    <w:qFormat/>
    <w:uiPriority w:val="22"/>
    <w:rPr>
      <w:b/>
      <w:bCs/>
    </w:rPr>
  </w:style>
  <w:style w:type="character" w:customStyle="1" w:styleId="9">
    <w:name w:val="Heading 3 Char"/>
    <w:basedOn w:val="4"/>
    <w:link w:val="2"/>
    <w:qFormat/>
    <w:uiPriority w:val="9"/>
    <w:rPr>
      <w:rFonts w:ascii="Times New Roman" w:hAnsi="Times New Roman" w:eastAsia="Times New Roman" w:cs="Times New Roman"/>
      <w:b/>
      <w:bCs/>
      <w:sz w:val="27"/>
      <w:szCs w:val="27"/>
    </w:rPr>
  </w:style>
  <w:style w:type="character" w:customStyle="1" w:styleId="10">
    <w:name w:val="Heading 4 Char"/>
    <w:basedOn w:val="4"/>
    <w:link w:val="3"/>
    <w:qFormat/>
    <w:uiPriority w:val="9"/>
    <w:rPr>
      <w:rFonts w:ascii="Times New Roman" w:hAnsi="Times New Roman" w:eastAsia="Times New Roman" w:cs="Times New Roman"/>
      <w:b/>
      <w:bCs/>
      <w:sz w:val="24"/>
      <w:szCs w:val="24"/>
    </w:rPr>
  </w:style>
  <w:style w:type="character" w:customStyle="1" w:styleId="11">
    <w:name w:val="HTML Preformatted Char"/>
    <w:basedOn w:val="4"/>
    <w:link w:val="6"/>
    <w:qFormat/>
    <w:uiPriority w:val="99"/>
    <w:rPr>
      <w:rFonts w:ascii="Courier New" w:hAnsi="Courier New" w:eastAsia="Times New Roman" w:cs="Courier New"/>
      <w:sz w:val="20"/>
      <w:szCs w:val="20"/>
    </w:rPr>
  </w:style>
  <w:style w:type="paragraph" w:styleId="12">
    <w:name w:val="No Spacing"/>
    <w:link w:val="13"/>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
    <w:name w:val="No Spacing Char"/>
    <w:basedOn w:val="4"/>
    <w:link w:val="12"/>
    <w:uiPriority w:val="1"/>
    <w:rPr>
      <w:rFonts w:asciiTheme="minorHAnsi" w:hAnsiTheme="minorHAnsi" w:eastAsiaTheme="minorEastAsia" w:cstheme="minorBidi"/>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2A3817D-689B-44DA-8E6F-ACD967B04176}">
  <ds:schemaRefs/>
</ds:datastoreItem>
</file>

<file path=docProps/app.xml><?xml version="1.0" encoding="utf-8"?>
<Properties xmlns="http://schemas.openxmlformats.org/officeDocument/2006/extended-properties" xmlns:vt="http://schemas.openxmlformats.org/officeDocument/2006/docPropsVTypes">
  <Template>Normal</Template>
  <Company>MRT www.Win2Farsi.com</Company>
  <Pages>14</Pages>
  <Words>1133</Words>
  <Characters>6237</Characters>
  <Lines>334</Lines>
  <Paragraphs>69</Paragraphs>
  <TotalTime>28</TotalTime>
  <ScaleCrop>false</ScaleCrop>
  <LinksUpToDate>false</LinksUpToDate>
  <CharactersWithSpaces>7420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2025-01-30T04:07:00Z</dcterms:created>
  <dc:creator>hp</dc:creator>
  <cp:lastModifiedBy>hp</cp:lastModifiedBy>
  <dcterms:modified xsi:type="dcterms:W3CDTF">2026-05-20T14:13:06Z</dcterms:modified>
  <dc:title>prOject report</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76D848FEB23A4C39BC416E84ECEE1B18_13</vt:lpwstr>
  </property>
  <property fmtid="{D5CDD505-2E9C-101B-9397-08002B2CF9AE}" pid="3" name="GrammarlyDocumentId">
    <vt:lpwstr>3e48db51b27eda50caa77776ca9f0fb53d64ff2f906b188a503e41285a2c3434</vt:lpwstr>
  </property>
  <property fmtid="{D5CDD505-2E9C-101B-9397-08002B2CF9AE}" pid="4" name="KSOTemplateDocerSaveRecord">
    <vt:lpwstr>eyJoZGlkIjoiNGQ2MjUxZGU3YjkyYmNjZTkzMDJkNmZkYjMyMmQ3MGEiLCJ1c2VySWQiOiI4ODEzODcwNzY5Mjk2In0=</vt:lpwstr>
  </property>
  <property fmtid="{D5CDD505-2E9C-101B-9397-08002B2CF9AE}" pid="5" name="KSOProductBuildVer">
    <vt:lpwstr>1033-12.1.0.26372</vt:lpwstr>
  </property>
</Properties>
</file>